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969" w:rsidRDefault="00E33969"/>
    <w:p w:rsidR="00E33969" w:rsidRDefault="00E33969">
      <w:pPr>
        <w:jc w:val="center"/>
        <w:rPr>
          <w:rFonts w:ascii="宋体"/>
          <w:b/>
          <w:sz w:val="44"/>
        </w:rPr>
      </w:pPr>
    </w:p>
    <w:p w:rsidR="00E33969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:rsidR="00E33969" w:rsidRDefault="00E33969">
      <w:pPr>
        <w:rPr>
          <w:b/>
          <w:sz w:val="28"/>
        </w:rPr>
      </w:pPr>
    </w:p>
    <w:p w:rsidR="00E33969" w:rsidRDefault="00E33969">
      <w:pPr>
        <w:rPr>
          <w:b/>
          <w:sz w:val="28"/>
        </w:rPr>
      </w:pPr>
    </w:p>
    <w:p w:rsidR="00E33969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:rsidR="00E33969" w:rsidRDefault="00E33969">
      <w:pPr>
        <w:rPr>
          <w:b/>
          <w:sz w:val="28"/>
        </w:rPr>
      </w:pPr>
    </w:p>
    <w:p w:rsidR="00E33969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szCs w:val="28"/>
          <w:u w:val="single"/>
        </w:rPr>
        <w:t>WORD</w:t>
      </w:r>
      <w:r>
        <w:rPr>
          <w:rFonts w:hint="eastAsia"/>
          <w:b/>
          <w:sz w:val="28"/>
          <w:szCs w:val="28"/>
          <w:u w:val="single"/>
        </w:rPr>
        <w:t>文字操作实验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:rsidR="00E33969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:rsidR="00E33969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:rsidR="00E33969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rFonts w:hint="eastAsia"/>
          <w:b/>
          <w:sz w:val="28"/>
        </w:rPr>
        <w:t xml:space="preserve">                   </w:t>
      </w:r>
    </w:p>
    <w:p w:rsidR="00E33969" w:rsidRDefault="00E33969">
      <w:pPr>
        <w:rPr>
          <w:b/>
          <w:sz w:val="28"/>
        </w:rPr>
      </w:pPr>
    </w:p>
    <w:p w:rsidR="00E33969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:rsidR="00E33969" w:rsidRDefault="00E33969">
      <w:pPr>
        <w:jc w:val="center"/>
        <w:rPr>
          <w:b/>
          <w:sz w:val="44"/>
        </w:rPr>
      </w:pPr>
    </w:p>
    <w:p w:rsidR="00E33969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33969">
        <w:trPr>
          <w:trHeight w:val="13595"/>
        </w:trPr>
        <w:tc>
          <w:tcPr>
            <w:tcW w:w="8220" w:type="dxa"/>
            <w:tcBorders>
              <w:bottom w:val="single" w:sz="4" w:space="0" w:color="auto"/>
            </w:tcBorders>
          </w:tcPr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:rsidR="00181328" w:rsidRDefault="00181328" w:rsidP="00181328">
            <w:pPr>
              <w:ind w:left="840"/>
            </w:pP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长文档排版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二、实验环境</w:t>
            </w:r>
          </w:p>
          <w:p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硬件环境：微型计算机</w:t>
            </w:r>
          </w:p>
          <w:p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软件环境：</w:t>
            </w:r>
            <w:r>
              <w:rPr>
                <w:rFonts w:hint="eastAsia"/>
              </w:rPr>
              <w:t xml:space="preserve">Windows XP 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Word 2003</w:t>
            </w:r>
            <w:r>
              <w:rPr>
                <w:rFonts w:hint="eastAsia"/>
              </w:rPr>
              <w:t>，或更高版本。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三、实验内容</w:t>
            </w:r>
          </w:p>
          <w:p w:rsidR="001129ED" w:rsidRDefault="001129ED" w:rsidP="001129ED">
            <w:pPr>
              <w:ind w:firstLineChars="200" w:firstLine="420"/>
              <w:rPr>
                <w:bCs/>
                <w:szCs w:val="21"/>
              </w:rPr>
            </w:pPr>
            <w:r w:rsidRPr="00344A4E">
              <w:rPr>
                <w:bCs/>
                <w:szCs w:val="21"/>
              </w:rPr>
              <w:t>对提供的论文素材排版</w:t>
            </w:r>
            <w:r>
              <w:rPr>
                <w:rFonts w:hint="eastAsia"/>
                <w:bCs/>
                <w:szCs w:val="21"/>
              </w:rPr>
              <w:t>，</w:t>
            </w:r>
            <w:r w:rsidRPr="00344A4E">
              <w:rPr>
                <w:bCs/>
                <w:szCs w:val="21"/>
              </w:rPr>
              <w:t>要求：</w:t>
            </w:r>
          </w:p>
          <w:p w:rsidR="001129ED" w:rsidRDefault="001129ED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为章节标题设置样式，风格自定，要求章节自动编号，节的编号要包含章编号。</w:t>
            </w:r>
          </w:p>
          <w:p w:rsidR="001129ED" w:rsidRDefault="001129ED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为图设置题注，应自动编号，在图下方，在正文里面要交叉引用相应的图。</w:t>
            </w:r>
          </w:p>
          <w:p w:rsidR="001129ED" w:rsidRDefault="001129ED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自动生成文档目录和图目录</w:t>
            </w:r>
          </w:p>
          <w:p w:rsidR="001129ED" w:rsidRDefault="001129ED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为目录和正文部分使用不同格式的页码，各自从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开始编号。</w:t>
            </w:r>
          </w:p>
          <w:p w:rsidR="001129ED" w:rsidRDefault="001129ED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为正文</w:t>
            </w:r>
            <w:r>
              <w:rPr>
                <w:bCs/>
                <w:szCs w:val="21"/>
              </w:rPr>
              <w:t>奇偶</w:t>
            </w:r>
            <w:proofErr w:type="gramStart"/>
            <w:r>
              <w:rPr>
                <w:bCs/>
                <w:szCs w:val="21"/>
              </w:rPr>
              <w:t>页</w:t>
            </w:r>
            <w:r>
              <w:rPr>
                <w:rFonts w:hint="eastAsia"/>
                <w:bCs/>
                <w:szCs w:val="21"/>
              </w:rPr>
              <w:t>设置</w:t>
            </w:r>
            <w:proofErr w:type="gramEnd"/>
            <w:r>
              <w:rPr>
                <w:rFonts w:hint="eastAsia"/>
                <w:bCs/>
                <w:szCs w:val="21"/>
              </w:rPr>
              <w:t>不同的页眉，奇数页眉应包含章标题，偶数页眉应包含节标题</w:t>
            </w:r>
          </w:p>
          <w:p w:rsidR="001129ED" w:rsidRDefault="001129ED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分别自选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处地方加脚注，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处地方加尾注，编号格式自选，注解文字</w:t>
            </w:r>
            <w:r w:rsidRPr="00147D25">
              <w:rPr>
                <w:bCs/>
                <w:szCs w:val="21"/>
              </w:rPr>
              <w:t>是自己的</w:t>
            </w:r>
            <w:r w:rsidR="0047703A" w:rsidRPr="00147D25">
              <w:rPr>
                <w:bCs/>
                <w:szCs w:val="21"/>
              </w:rPr>
              <w:t>地址</w:t>
            </w:r>
            <w:r w:rsidRPr="00147D25">
              <w:rPr>
                <w:bCs/>
                <w:szCs w:val="21"/>
              </w:rPr>
              <w:t>姓名</w:t>
            </w:r>
          </w:p>
          <w:p w:rsidR="006E4A67" w:rsidRPr="00147D25" w:rsidRDefault="006E4A67" w:rsidP="001129ED">
            <w:pPr>
              <w:numPr>
                <w:ilvl w:val="0"/>
                <w:numId w:val="1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素材中有</w:t>
            </w:r>
            <w:r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个小方块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（</w:t>
            </w:r>
            <w:r w:rsidR="00B842E9">
              <w:rPr>
                <w:rFonts w:hint="eastAsia"/>
                <w:bCs/>
                <w:szCs w:val="21"/>
              </w:rPr>
              <w:t>例</w:t>
            </w:r>
            <w:r w:rsidR="00B842E9">
              <w:rPr>
                <w:rFonts w:hint="eastAsia"/>
                <w:bCs/>
                <w:szCs w:val="21"/>
              </w:rPr>
              <w:t>1</w:t>
            </w:r>
            <w:r w:rsidR="00B842E9">
              <w:rPr>
                <w:bCs/>
                <w:szCs w:val="21"/>
              </w:rPr>
              <w:t>-2</w:t>
            </w:r>
            <w:r w:rsidR="00B842E9">
              <w:rPr>
                <w:rFonts w:hint="eastAsia"/>
                <w:bCs/>
                <w:szCs w:val="21"/>
              </w:rPr>
              <w:t>前面，</w:t>
            </w:r>
            <w:r w:rsidR="00B842E9">
              <w:rPr>
                <w:rFonts w:hint="eastAsia"/>
                <w:bCs/>
                <w:szCs w:val="21"/>
              </w:rPr>
              <w:t>1.</w:t>
            </w:r>
            <w:r w:rsidR="00B842E9">
              <w:rPr>
                <w:bCs/>
                <w:szCs w:val="21"/>
              </w:rPr>
              <w:t>5</w:t>
            </w:r>
            <w:r w:rsidR="00B842E9">
              <w:rPr>
                <w:rFonts w:hint="eastAsia"/>
                <w:bCs/>
                <w:szCs w:val="21"/>
              </w:rPr>
              <w:t>前面，例</w:t>
            </w:r>
            <w:r w:rsidR="00B842E9">
              <w:rPr>
                <w:rFonts w:hint="eastAsia"/>
                <w:bCs/>
                <w:szCs w:val="21"/>
              </w:rPr>
              <w:t>2</w:t>
            </w:r>
            <w:r w:rsidR="00B842E9">
              <w:rPr>
                <w:bCs/>
                <w:szCs w:val="21"/>
              </w:rPr>
              <w:t>-2</w:t>
            </w:r>
            <w:r w:rsidR="00B842E9">
              <w:rPr>
                <w:rFonts w:hint="eastAsia"/>
                <w:bCs/>
                <w:szCs w:val="21"/>
              </w:rPr>
              <w:t>前面等</w:t>
            </w:r>
            <w:r>
              <w:rPr>
                <w:rFonts w:hint="eastAsia"/>
                <w:bCs/>
                <w:szCs w:val="21"/>
              </w:rPr>
              <w:t>）</w:t>
            </w:r>
            <w:r w:rsidR="00B842E9">
              <w:rPr>
                <w:rFonts w:hint="eastAsia"/>
                <w:bCs/>
                <w:szCs w:val="21"/>
              </w:rPr>
              <w:t>，要求小方块右对齐，同一行的其它内容左对齐。</w:t>
            </w:r>
            <w:bookmarkStart w:id="0" w:name="_GoBack"/>
            <w:bookmarkEnd w:id="0"/>
          </w:p>
          <w:p w:rsidR="001129ED" w:rsidRPr="0047703A" w:rsidRDefault="001129ED" w:rsidP="001129ED">
            <w:pPr>
              <w:ind w:firstLineChars="200" w:firstLine="420"/>
              <w:rPr>
                <w:bCs/>
                <w:szCs w:val="21"/>
              </w:rPr>
            </w:pPr>
          </w:p>
          <w:p w:rsidR="00181328" w:rsidRPr="00344A4E" w:rsidRDefault="00181328" w:rsidP="00181328">
            <w:pPr>
              <w:ind w:firstLineChars="200" w:firstLine="420"/>
              <w:rPr>
                <w:bCs/>
                <w:szCs w:val="21"/>
              </w:rPr>
            </w:pPr>
            <w:r w:rsidRPr="00344A4E">
              <w:rPr>
                <w:bCs/>
                <w:szCs w:val="21"/>
              </w:rPr>
              <w:t>最终要求提交</w:t>
            </w:r>
            <w:r w:rsidRPr="00344A4E">
              <w:rPr>
                <w:bCs/>
                <w:szCs w:val="21"/>
              </w:rPr>
              <w:t>2</w:t>
            </w:r>
            <w:r w:rsidRPr="00344A4E">
              <w:rPr>
                <w:bCs/>
                <w:szCs w:val="21"/>
              </w:rPr>
              <w:t>个</w:t>
            </w:r>
            <w:r w:rsidRPr="00344A4E">
              <w:rPr>
                <w:bCs/>
                <w:szCs w:val="21"/>
              </w:rPr>
              <w:t>Word</w:t>
            </w:r>
            <w:r w:rsidRPr="00344A4E">
              <w:rPr>
                <w:bCs/>
                <w:szCs w:val="21"/>
              </w:rPr>
              <w:t>文件：实验报告和长文档，必须用</w:t>
            </w:r>
            <w:r w:rsidRPr="00344A4E">
              <w:rPr>
                <w:bCs/>
                <w:szCs w:val="21"/>
              </w:rPr>
              <w:t>office</w:t>
            </w:r>
            <w:r w:rsidRPr="00344A4E">
              <w:rPr>
                <w:bCs/>
                <w:szCs w:val="21"/>
              </w:rPr>
              <w:t>生成，不可以用</w:t>
            </w:r>
            <w:r w:rsidRPr="00344A4E">
              <w:rPr>
                <w:bCs/>
                <w:szCs w:val="21"/>
              </w:rPr>
              <w:t>WPS</w:t>
            </w:r>
            <w:r w:rsidRPr="00344A4E">
              <w:rPr>
                <w:bCs/>
                <w:szCs w:val="21"/>
              </w:rPr>
              <w:t>。</w:t>
            </w:r>
            <w:r>
              <w:rPr>
                <w:bCs/>
                <w:szCs w:val="21"/>
              </w:rPr>
              <w:t>文件名</w:t>
            </w:r>
            <w:r>
              <w:rPr>
                <w:rFonts w:hint="eastAsia"/>
                <w:bCs/>
                <w:szCs w:val="21"/>
              </w:rPr>
              <w:t>：</w:t>
            </w:r>
            <w:r>
              <w:rPr>
                <w:bCs/>
                <w:szCs w:val="21"/>
              </w:rPr>
              <w:t>姓名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bCs/>
                <w:szCs w:val="21"/>
              </w:rPr>
              <w:t>学号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bCs/>
                <w:szCs w:val="21"/>
              </w:rPr>
              <w:t>word</w:t>
            </w:r>
            <w:r>
              <w:rPr>
                <w:bCs/>
                <w:szCs w:val="21"/>
              </w:rPr>
              <w:t>实验报告</w:t>
            </w:r>
            <w:r>
              <w:rPr>
                <w:bCs/>
                <w:szCs w:val="21"/>
              </w:rPr>
              <w:t>.docx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bCs/>
                <w:szCs w:val="21"/>
              </w:rPr>
              <w:t>姓名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bCs/>
                <w:szCs w:val="21"/>
              </w:rPr>
              <w:t>学号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bCs/>
                <w:szCs w:val="21"/>
              </w:rPr>
              <w:t>word</w:t>
            </w:r>
            <w:r>
              <w:rPr>
                <w:bCs/>
                <w:szCs w:val="21"/>
              </w:rPr>
              <w:t>长文档</w:t>
            </w:r>
            <w:r>
              <w:rPr>
                <w:rFonts w:hint="eastAsia"/>
                <w:bCs/>
                <w:szCs w:val="21"/>
              </w:rPr>
              <w:t>.</w:t>
            </w:r>
            <w:r>
              <w:rPr>
                <w:bCs/>
                <w:szCs w:val="21"/>
              </w:rPr>
              <w:t>docx</w:t>
            </w:r>
          </w:p>
          <w:p w:rsidR="00181328" w:rsidRPr="00344A4E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:rsidR="00181328" w:rsidRPr="00344A4E" w:rsidRDefault="00181328" w:rsidP="00181328">
            <w:pPr>
              <w:ind w:firstLineChars="200" w:firstLine="420"/>
              <w:rPr>
                <w:bCs/>
                <w:szCs w:val="21"/>
              </w:rPr>
            </w:pPr>
            <w:r w:rsidRPr="00344A4E">
              <w:rPr>
                <w:bCs/>
                <w:szCs w:val="21"/>
              </w:rPr>
              <w:t>实验报告</w:t>
            </w:r>
            <w:r w:rsidR="0047703A">
              <w:rPr>
                <w:rFonts w:hint="eastAsia"/>
                <w:bCs/>
                <w:szCs w:val="21"/>
              </w:rPr>
              <w:t>的实验步骤部分</w:t>
            </w:r>
            <w:r w:rsidRPr="00344A4E">
              <w:rPr>
                <w:bCs/>
                <w:szCs w:val="21"/>
              </w:rPr>
              <w:t>请详细描述</w:t>
            </w:r>
            <w:r w:rsidR="0047703A">
              <w:rPr>
                <w:rFonts w:hint="eastAsia"/>
                <w:bCs/>
                <w:szCs w:val="21"/>
              </w:rPr>
              <w:t>实验内容的自定格式部分，</w:t>
            </w:r>
            <w:r w:rsidRPr="00344A4E">
              <w:rPr>
                <w:b/>
                <w:bCs/>
                <w:sz w:val="27"/>
                <w:szCs w:val="21"/>
              </w:rPr>
              <w:t>出现</w:t>
            </w:r>
            <w:r>
              <w:rPr>
                <w:rFonts w:hint="eastAsia"/>
                <w:b/>
                <w:bCs/>
                <w:sz w:val="27"/>
                <w:szCs w:val="21"/>
              </w:rPr>
              <w:t>两份</w:t>
            </w:r>
            <w:r w:rsidRPr="00344A4E">
              <w:rPr>
                <w:b/>
                <w:bCs/>
                <w:sz w:val="27"/>
                <w:szCs w:val="21"/>
              </w:rPr>
              <w:t>完全相同的</w:t>
            </w:r>
            <w:r w:rsidR="0047703A">
              <w:rPr>
                <w:rFonts w:hint="eastAsia"/>
                <w:b/>
                <w:bCs/>
                <w:sz w:val="27"/>
                <w:szCs w:val="21"/>
              </w:rPr>
              <w:t>自定格式</w:t>
            </w:r>
            <w:r w:rsidRPr="00344A4E">
              <w:rPr>
                <w:b/>
                <w:bCs/>
                <w:sz w:val="27"/>
                <w:szCs w:val="21"/>
              </w:rPr>
              <w:t>视为抄袭</w:t>
            </w:r>
            <w:r w:rsidRPr="00344A4E">
              <w:rPr>
                <w:bCs/>
                <w:szCs w:val="21"/>
              </w:rPr>
              <w:t>！</w:t>
            </w:r>
          </w:p>
          <w:p w:rsidR="00181328" w:rsidRPr="0047703A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:rsidR="00181328" w:rsidRPr="00344A4E" w:rsidRDefault="00181328" w:rsidP="00181328">
            <w:pPr>
              <w:ind w:firstLineChars="200" w:firstLine="420"/>
              <w:rPr>
                <w:bCs/>
                <w:szCs w:val="21"/>
              </w:rPr>
            </w:pPr>
            <w:r w:rsidRPr="00344A4E">
              <w:rPr>
                <w:bCs/>
                <w:szCs w:val="21"/>
              </w:rPr>
              <w:t>长文档的格式应和实验报告的描述一致。</w:t>
            </w:r>
          </w:p>
          <w:p w:rsidR="00181328" w:rsidRDefault="00181328" w:rsidP="00181328">
            <w:pPr>
              <w:tabs>
                <w:tab w:val="left" w:pos="0"/>
              </w:tabs>
              <w:ind w:left="1095"/>
            </w:pP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四、实验步骤</w:t>
            </w:r>
          </w:p>
          <w:p w:rsidR="00181328" w:rsidRDefault="00181328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请在此描述</w:t>
            </w:r>
            <w:r w:rsidR="0047703A">
              <w:rPr>
                <w:rFonts w:hint="eastAsia"/>
                <w:bCs/>
                <w:szCs w:val="21"/>
              </w:rPr>
              <w:t>自定</w:t>
            </w:r>
            <w:r>
              <w:rPr>
                <w:rFonts w:hint="eastAsia"/>
                <w:bCs/>
                <w:szCs w:val="21"/>
              </w:rPr>
              <w:t>的格式</w:t>
            </w:r>
            <w:r>
              <w:rPr>
                <w:rFonts w:hint="eastAsia"/>
                <w:bCs/>
                <w:szCs w:val="21"/>
              </w:rPr>
              <w:t>/</w:t>
            </w:r>
            <w:r>
              <w:rPr>
                <w:rFonts w:hint="eastAsia"/>
                <w:bCs/>
                <w:szCs w:val="21"/>
              </w:rPr>
              <w:t>样式，鼓励截图：</w:t>
            </w:r>
          </w:p>
          <w:p w:rsidR="00181328" w:rsidRPr="0047703A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五、实验结果</w:t>
            </w:r>
          </w:p>
          <w:p w:rsidR="00181328" w:rsidRDefault="00181328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请将长文档排版后形成一个单独的</w:t>
            </w:r>
            <w:r>
              <w:rPr>
                <w:rFonts w:hint="eastAsia"/>
                <w:bCs/>
                <w:szCs w:val="21"/>
              </w:rPr>
              <w:t>Word</w:t>
            </w:r>
            <w:r>
              <w:rPr>
                <w:rFonts w:hint="eastAsia"/>
                <w:bCs/>
                <w:szCs w:val="21"/>
              </w:rPr>
              <w:t>文档作为附件提交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六、心得体会</w:t>
            </w:r>
          </w:p>
          <w:p w:rsidR="00E33969" w:rsidRDefault="00E33969">
            <w:pPr>
              <w:rPr>
                <w:b/>
                <w:bCs/>
              </w:rPr>
            </w:pPr>
          </w:p>
          <w:p w:rsidR="00E33969" w:rsidRDefault="00E33969">
            <w:pPr>
              <w:rPr>
                <w:b/>
                <w:bCs/>
              </w:rPr>
            </w:pPr>
          </w:p>
          <w:p w:rsidR="00E33969" w:rsidRDefault="00181328">
            <w:pPr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  <w:r w:rsidR="006576FF">
              <w:rPr>
                <w:rFonts w:hint="eastAsia"/>
                <w:b/>
              </w:rPr>
              <w:t>、</w:t>
            </w:r>
            <w:r w:rsidR="006576FF" w:rsidRPr="00181328">
              <w:rPr>
                <w:rFonts w:hint="eastAsia"/>
                <w:b/>
                <w:bCs/>
                <w:kern w:val="44"/>
                <w:sz w:val="28"/>
                <w:szCs w:val="28"/>
              </w:rPr>
              <w:t>诚信承诺</w:t>
            </w:r>
          </w:p>
          <w:p w:rsidR="00E33969" w:rsidRDefault="00E33969"/>
          <w:p w:rsidR="00E33969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>
              <w:rPr>
                <w:rFonts w:hint="eastAsia"/>
                <w:sz w:val="24"/>
              </w:rPr>
              <w:t>word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诚信现象，一切不诚信所导致的后果均由本人承担。</w:t>
            </w:r>
          </w:p>
          <w:p w:rsidR="00E33969" w:rsidRDefault="00E33969">
            <w:pPr>
              <w:rPr>
                <w:sz w:val="24"/>
              </w:rPr>
            </w:pPr>
          </w:p>
          <w:p w:rsidR="00E33969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:rsidR="00E33969" w:rsidRDefault="00E33969">
            <w:pPr>
              <w:rPr>
                <w:b/>
                <w:bCs/>
                <w:sz w:val="24"/>
              </w:rPr>
            </w:pPr>
          </w:p>
        </w:tc>
      </w:tr>
    </w:tbl>
    <w:p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33A7" w:rsidRDefault="001E33A7" w:rsidP="00181328">
      <w:r>
        <w:separator/>
      </w:r>
    </w:p>
  </w:endnote>
  <w:endnote w:type="continuationSeparator" w:id="0">
    <w:p w:rsidR="001E33A7" w:rsidRDefault="001E33A7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33A7" w:rsidRDefault="001E33A7" w:rsidP="00181328">
      <w:r>
        <w:separator/>
      </w:r>
    </w:p>
  </w:footnote>
  <w:footnote w:type="continuationSeparator" w:id="0">
    <w:p w:rsidR="001E33A7" w:rsidRDefault="001E33A7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47803E15"/>
    <w:multiLevelType w:val="hybridMultilevel"/>
    <w:tmpl w:val="8CCABCD2"/>
    <w:lvl w:ilvl="0" w:tplc="0518AD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129ED"/>
    <w:rsid w:val="00172A27"/>
    <w:rsid w:val="00181328"/>
    <w:rsid w:val="001E27C6"/>
    <w:rsid w:val="001E33A7"/>
    <w:rsid w:val="00220E80"/>
    <w:rsid w:val="00442C61"/>
    <w:rsid w:val="0047703A"/>
    <w:rsid w:val="006576FF"/>
    <w:rsid w:val="00667AF2"/>
    <w:rsid w:val="006E4A67"/>
    <w:rsid w:val="00913003"/>
    <w:rsid w:val="00B842E9"/>
    <w:rsid w:val="00E33969"/>
    <w:rsid w:val="00F47944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871380E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E1399-2F69-4C91-A3FD-D13246497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167</Words>
  <Characters>958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Rui Mao</cp:lastModifiedBy>
  <cp:revision>2</cp:revision>
  <cp:lastPrinted>2006-03-02T08:25:00Z</cp:lastPrinted>
  <dcterms:created xsi:type="dcterms:W3CDTF">2023-10-25T03:41:00Z</dcterms:created>
  <dcterms:modified xsi:type="dcterms:W3CDTF">2023-10-25T03:41:00Z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