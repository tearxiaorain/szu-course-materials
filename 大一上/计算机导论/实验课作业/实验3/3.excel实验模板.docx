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497E45" w14:textId="77777777" w:rsidR="00E4608F" w:rsidRDefault="00E4608F"/>
    <w:p w14:paraId="427E0D16" w14:textId="77777777" w:rsidR="00E4608F" w:rsidRDefault="00E4608F">
      <w:pPr>
        <w:jc w:val="center"/>
        <w:rPr>
          <w:rFonts w:ascii="宋体"/>
          <w:b/>
          <w:sz w:val="44"/>
        </w:rPr>
      </w:pPr>
    </w:p>
    <w:p w14:paraId="78C8CDBF" w14:textId="77777777" w:rsidR="00E4608F" w:rsidRDefault="006576F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4A8A0089" w14:textId="77777777" w:rsidR="00E4608F" w:rsidRDefault="00E4608F">
      <w:pPr>
        <w:rPr>
          <w:b/>
          <w:sz w:val="28"/>
        </w:rPr>
      </w:pPr>
    </w:p>
    <w:p w14:paraId="2B437431" w14:textId="77777777" w:rsidR="00E4608F" w:rsidRDefault="00E4608F">
      <w:pPr>
        <w:rPr>
          <w:b/>
          <w:sz w:val="28"/>
        </w:rPr>
      </w:pPr>
    </w:p>
    <w:p w14:paraId="55CD4F45" w14:textId="50F9DBA9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课程名称</w:t>
      </w:r>
      <w:r>
        <w:rPr>
          <w:rFonts w:hint="eastAsia"/>
          <w:b/>
          <w:sz w:val="28"/>
        </w:rPr>
        <w:t>Course name</w:t>
      </w:r>
      <w:r>
        <w:rPr>
          <w:rFonts w:hint="eastAsia"/>
          <w:b/>
          <w:sz w:val="28"/>
        </w:rPr>
        <w:t>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</w:t>
      </w:r>
      <w:r w:rsidR="00181328">
        <w:rPr>
          <w:rFonts w:hint="eastAsia"/>
          <w:b/>
          <w:sz w:val="28"/>
          <w:u w:val="single"/>
        </w:rPr>
        <w:t>计算机导论（高性能班）</w:t>
      </w:r>
      <w:r w:rsidR="00181328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    </w:t>
      </w:r>
    </w:p>
    <w:p w14:paraId="4066F13E" w14:textId="77777777" w:rsidR="00E4608F" w:rsidRDefault="00E4608F">
      <w:pPr>
        <w:rPr>
          <w:b/>
          <w:sz w:val="28"/>
        </w:rPr>
      </w:pPr>
    </w:p>
    <w:p w14:paraId="4841B5EF" w14:textId="1260FCC3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实验名称</w:t>
      </w:r>
      <w:r>
        <w:rPr>
          <w:rFonts w:hint="eastAsia"/>
          <w:b/>
          <w:sz w:val="28"/>
        </w:rPr>
        <w:t xml:space="preserve"> Name of the Experi</w:t>
      </w:r>
      <w:r w:rsidR="00181328">
        <w:rPr>
          <w:rFonts w:hint="eastAsia"/>
          <w:b/>
          <w:sz w:val="28"/>
        </w:rPr>
        <w:t>m</w:t>
      </w:r>
      <w:r>
        <w:rPr>
          <w:rFonts w:hint="eastAsia"/>
          <w:b/>
          <w:sz w:val="28"/>
        </w:rPr>
        <w:t>e</w:t>
      </w:r>
      <w:r w:rsidR="00181328">
        <w:rPr>
          <w:rFonts w:hint="eastAsia"/>
          <w:b/>
          <w:sz w:val="28"/>
        </w:rPr>
        <w:t>n</w:t>
      </w:r>
      <w:r>
        <w:rPr>
          <w:rFonts w:hint="eastAsia"/>
          <w:b/>
          <w:sz w:val="28"/>
        </w:rPr>
        <w:t>t</w:t>
      </w:r>
      <w:r>
        <w:rPr>
          <w:rFonts w:hint="eastAsia"/>
          <w:b/>
          <w:sz w:val="28"/>
          <w:u w:val="single"/>
        </w:rPr>
        <w:t>：</w:t>
      </w:r>
      <w:r w:rsidR="00F46A23">
        <w:rPr>
          <w:rFonts w:hint="eastAsia"/>
          <w:b/>
          <w:sz w:val="28"/>
          <w:szCs w:val="28"/>
          <w:u w:val="single"/>
        </w:rPr>
        <w:t>EXCEL</w:t>
      </w:r>
      <w:r>
        <w:rPr>
          <w:rFonts w:hint="eastAsia"/>
          <w:b/>
          <w:sz w:val="28"/>
          <w:szCs w:val="28"/>
          <w:u w:val="single"/>
        </w:rPr>
        <w:t>实验</w:t>
      </w:r>
    </w:p>
    <w:p w14:paraId="1BED6692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 w14:paraId="7D84B338" w14:textId="77777777" w:rsidR="00E4608F" w:rsidRDefault="006576FF">
      <w:pPr>
        <w:ind w:leftChars="428" w:left="899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</w:rPr>
        <w:t xml:space="preserve"> College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 </w:t>
      </w:r>
    </w:p>
    <w:p w14:paraId="66DC76C9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32C5D835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专业</w:t>
      </w:r>
      <w:r>
        <w:rPr>
          <w:rFonts w:hint="eastAsia"/>
          <w:b/>
          <w:sz w:val="28"/>
        </w:rPr>
        <w:t xml:space="preserve"> Major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                  </w:t>
      </w:r>
      <w:r>
        <w:rPr>
          <w:rFonts w:hint="eastAsia"/>
          <w:b/>
          <w:sz w:val="28"/>
        </w:rPr>
        <w:t xml:space="preserve">  </w:t>
      </w:r>
    </w:p>
    <w:p w14:paraId="6B04454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1DE21DA4" w14:textId="77777777" w:rsidR="00E4608F" w:rsidRDefault="006576FF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</w:rPr>
        <w:t>Teacher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</w:t>
      </w:r>
      <w:r w:rsidR="00181328">
        <w:rPr>
          <w:rFonts w:hint="eastAsia"/>
          <w:b/>
          <w:sz w:val="28"/>
          <w:u w:val="single"/>
        </w:rPr>
        <w:t>毛睿</w:t>
      </w:r>
      <w:r>
        <w:rPr>
          <w:rFonts w:hint="eastAsia"/>
          <w:b/>
          <w:sz w:val="28"/>
          <w:u w:val="single"/>
        </w:rPr>
        <w:t xml:space="preserve">            </w:t>
      </w:r>
    </w:p>
    <w:p w14:paraId="0697F1A0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0E1D40D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</w:rPr>
        <w:t>Name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</w:rPr>
        <w:t>ID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</w:t>
      </w:r>
    </w:p>
    <w:p w14:paraId="134C8CE3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AC596B6" w14:textId="77777777" w:rsidR="00E4608F" w:rsidRDefault="006576FF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实验时间</w:t>
      </w:r>
      <w:r>
        <w:rPr>
          <w:rFonts w:hint="eastAsia"/>
          <w:b/>
          <w:sz w:val="28"/>
        </w:rPr>
        <w:t>Experiment Time</w:t>
      </w:r>
      <w:r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                     </w:t>
      </w:r>
      <w:r>
        <w:rPr>
          <w:rFonts w:hint="eastAsia"/>
          <w:b/>
          <w:sz w:val="28"/>
        </w:rPr>
        <w:t xml:space="preserve">                   </w:t>
      </w:r>
    </w:p>
    <w:p w14:paraId="0933B171" w14:textId="77777777" w:rsidR="00E4608F" w:rsidRDefault="00E4608F">
      <w:pPr>
        <w:rPr>
          <w:b/>
          <w:sz w:val="28"/>
        </w:rPr>
      </w:pPr>
    </w:p>
    <w:p w14:paraId="1F2AF021" w14:textId="77777777" w:rsidR="00E4608F" w:rsidRDefault="006576FF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  <w:r>
        <w:rPr>
          <w:rFonts w:hint="eastAsia"/>
          <w:b/>
          <w:sz w:val="28"/>
        </w:rPr>
        <w:t>实验报告提交时间：</w:t>
      </w:r>
      <w:r>
        <w:rPr>
          <w:rFonts w:hint="eastAsia"/>
          <w:b/>
          <w:sz w:val="28"/>
          <w:u w:val="single"/>
        </w:rPr>
        <w:t xml:space="preserve">                      </w:t>
      </w:r>
    </w:p>
    <w:p w14:paraId="4D4ADEAE" w14:textId="77777777" w:rsidR="00E4608F" w:rsidRDefault="00E4608F">
      <w:pPr>
        <w:jc w:val="center"/>
        <w:rPr>
          <w:b/>
          <w:sz w:val="44"/>
        </w:rPr>
      </w:pPr>
    </w:p>
    <w:p w14:paraId="4C4D97FF" w14:textId="77777777" w:rsidR="00E4608F" w:rsidRDefault="006576FF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20"/>
      </w:tblGrid>
      <w:tr w:rsidR="00E4608F" w14:paraId="6B8A9FE9" w14:textId="77777777" w:rsidTr="00165EFC">
        <w:trPr>
          <w:trHeight w:val="13457"/>
        </w:trPr>
        <w:tc>
          <w:tcPr>
            <w:tcW w:w="8220" w:type="dxa"/>
            <w:tcBorders>
              <w:bottom w:val="single" w:sz="4" w:space="0" w:color="auto"/>
            </w:tcBorders>
          </w:tcPr>
          <w:p w14:paraId="57CCE2DC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lastRenderedPageBreak/>
              <w:t>一、实验目的</w:t>
            </w:r>
          </w:p>
          <w:p w14:paraId="6A27E7DD" w14:textId="033024AE" w:rsidR="00181328" w:rsidRDefault="00F46A23" w:rsidP="00181328">
            <w:pPr>
              <w:ind w:left="840"/>
            </w:pPr>
            <w:r>
              <w:rPr>
                <w:rFonts w:hint="eastAsia"/>
              </w:rPr>
              <w:t>Excel</w:t>
            </w:r>
            <w:r w:rsidR="00AF51F3">
              <w:rPr>
                <w:rFonts w:hint="eastAsia"/>
              </w:rPr>
              <w:t>高级使用</w:t>
            </w:r>
          </w:p>
          <w:p w14:paraId="17F6F03D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二、实验环境</w:t>
            </w:r>
          </w:p>
          <w:p w14:paraId="776B1DA9" w14:textId="77777777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硬件环境：微型计算机</w:t>
            </w:r>
          </w:p>
          <w:p w14:paraId="635DE3DD" w14:textId="4C46EC52" w:rsidR="00181328" w:rsidRDefault="00181328" w:rsidP="00181328">
            <w:pPr>
              <w:numPr>
                <w:ilvl w:val="0"/>
                <w:numId w:val="11"/>
              </w:numPr>
            </w:pPr>
            <w:r>
              <w:rPr>
                <w:rFonts w:hint="eastAsia"/>
              </w:rPr>
              <w:t>软件环境：</w:t>
            </w:r>
            <w:r>
              <w:rPr>
                <w:rFonts w:hint="eastAsia"/>
              </w:rPr>
              <w:t xml:space="preserve">Windows XP </w:t>
            </w:r>
            <w:r>
              <w:rPr>
                <w:rFonts w:hint="eastAsia"/>
              </w:rPr>
              <w:t>，</w:t>
            </w:r>
            <w:r w:rsidR="00F46A23">
              <w:rPr>
                <w:rFonts w:hint="eastAsia"/>
              </w:rPr>
              <w:t>Excel</w:t>
            </w:r>
            <w:r>
              <w:rPr>
                <w:rFonts w:hint="eastAsia"/>
              </w:rPr>
              <w:t xml:space="preserve"> 2003</w:t>
            </w:r>
            <w:r>
              <w:rPr>
                <w:rFonts w:hint="eastAsia"/>
              </w:rPr>
              <w:t>，或更高版本。</w:t>
            </w:r>
          </w:p>
          <w:p w14:paraId="23FB7EB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三、实验内容</w:t>
            </w:r>
          </w:p>
          <w:p w14:paraId="26F99534" w14:textId="223AB3D3" w:rsidR="006D0D46" w:rsidRDefault="00F46A23" w:rsidP="006D0D46">
            <w:pPr>
              <w:ind w:firstLineChars="400" w:firstLine="840"/>
              <w:rPr>
                <w:rFonts w:hint="eastAsia"/>
              </w:rPr>
            </w:pPr>
            <w:r>
              <w:rPr>
                <w:rFonts w:hint="eastAsia"/>
              </w:rPr>
              <w:t xml:space="preserve">1. </w:t>
            </w:r>
            <w:r w:rsidR="004128CA">
              <w:rPr>
                <w:rFonts w:hint="eastAsia"/>
              </w:rPr>
              <w:t>随机生成圆心是（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,</w:t>
            </w:r>
            <w:r w:rsidR="004128CA">
              <w:t>0</w:t>
            </w:r>
            <w:r w:rsidR="004128CA">
              <w:rPr>
                <w:rFonts w:hint="eastAsia"/>
              </w:rPr>
              <w:t>,</w:t>
            </w:r>
            <w:r w:rsidR="004128CA">
              <w:t>5</w:t>
            </w:r>
            <w:r w:rsidR="004128CA">
              <w:rPr>
                <w:rFonts w:hint="eastAsia"/>
              </w:rPr>
              <w:t>）半径是</w:t>
            </w:r>
            <w:r w:rsidR="004128CA">
              <w:rPr>
                <w:rFonts w:hint="eastAsia"/>
              </w:rPr>
              <w:t>0</w:t>
            </w:r>
            <w:r w:rsidR="004128CA">
              <w:t>.5</w:t>
            </w:r>
            <w:r w:rsidR="004128CA">
              <w:rPr>
                <w:rFonts w:hint="eastAsia"/>
              </w:rPr>
              <w:t>的圆内的至少</w:t>
            </w:r>
            <w:r w:rsidR="004128CA">
              <w:rPr>
                <w:rFonts w:hint="eastAsia"/>
              </w:rPr>
              <w:t>1</w:t>
            </w:r>
            <w:r w:rsidR="004128CA">
              <w:t>000</w:t>
            </w:r>
            <w:r w:rsidR="004128CA">
              <w:rPr>
                <w:rFonts w:hint="eastAsia"/>
              </w:rPr>
              <w:t>个数据点，画图显示其分</w:t>
            </w:r>
            <w:r w:rsidR="008B5852">
              <w:rPr>
                <w:rFonts w:hint="eastAsia"/>
              </w:rPr>
              <w:t>布</w:t>
            </w:r>
            <w:r w:rsidR="004128CA">
              <w:rPr>
                <w:rFonts w:hint="eastAsia"/>
              </w:rPr>
              <w:t>是基本均匀的。</w:t>
            </w:r>
            <w:r w:rsidR="006D0D46">
              <w:rPr>
                <w:rFonts w:hint="eastAsia"/>
              </w:rPr>
              <w:t>令这些数据表示为</w:t>
            </w:r>
            <w:r w:rsidR="006D0D46">
              <w:rPr>
                <w:rFonts w:hint="eastAsia"/>
              </w:rPr>
              <w:t>A</w:t>
            </w:r>
            <w:r w:rsidR="006D0D46">
              <w:rPr>
                <w:rFonts w:hint="eastAsia"/>
              </w:rPr>
              <w:t>（</w:t>
            </w:r>
            <w:r w:rsidR="006D0D46">
              <w:rPr>
                <w:rFonts w:hint="eastAsia"/>
              </w:rPr>
              <w:t>Ax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Ay</w:t>
            </w:r>
            <w:r w:rsidR="006D0D46">
              <w:rPr>
                <w:rFonts w:hint="eastAsia"/>
              </w:rPr>
              <w:t>）</w:t>
            </w:r>
          </w:p>
          <w:p w14:paraId="760C2719" w14:textId="75B2445B" w:rsidR="008B5852" w:rsidRDefault="008B5852" w:rsidP="00F46A23">
            <w:pPr>
              <w:ind w:firstLineChars="400" w:firstLine="840"/>
            </w:pPr>
            <w:r>
              <w:t xml:space="preserve">2. </w:t>
            </w:r>
            <w:r w:rsidR="006D0D46">
              <w:rPr>
                <w:rFonts w:hint="eastAsia"/>
              </w:rPr>
              <w:t>在上面数据区域之外指定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个格子的位置，用于存放</w:t>
            </w:r>
            <w:r w:rsidR="006D0D46">
              <w:rPr>
                <w:rFonts w:hint="eastAsia"/>
              </w:rPr>
              <w:t>4</w:t>
            </w:r>
            <w:r w:rsidR="006D0D46">
              <w:rPr>
                <w:rFonts w:hint="eastAsia"/>
              </w:rPr>
              <w:t>个数字</w:t>
            </w:r>
            <w:r w:rsidR="006D0D46">
              <w:rPr>
                <w:rFonts w:hint="eastAsia"/>
              </w:rPr>
              <w:t>p</w:t>
            </w:r>
            <w:r w:rsidR="006D0D46">
              <w:t>x1,py1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px</w:t>
            </w:r>
            <w:r w:rsidR="006D0D46">
              <w:t>2</w:t>
            </w:r>
            <w:r w:rsidR="006D0D46">
              <w:rPr>
                <w:rFonts w:hint="eastAsia"/>
              </w:rPr>
              <w:t>，</w:t>
            </w:r>
            <w:r w:rsidR="006D0D46">
              <w:rPr>
                <w:rFonts w:hint="eastAsia"/>
              </w:rPr>
              <w:t>py</w:t>
            </w:r>
            <w:r w:rsidR="006D0D46">
              <w:t>2</w:t>
            </w:r>
          </w:p>
          <w:p w14:paraId="52F5529D" w14:textId="5671B5C4" w:rsidR="006D0D46" w:rsidRDefault="00A85FDD" w:rsidP="00F46A23">
            <w:pPr>
              <w:ind w:firstLineChars="400" w:firstLine="840"/>
            </w:pPr>
            <w:r>
              <w:rPr>
                <w:rFonts w:hint="eastAsia"/>
              </w:rPr>
              <w:t>3</w:t>
            </w:r>
            <w:r>
              <w:t xml:space="preserve">. </w:t>
            </w:r>
            <w:r>
              <w:rPr>
                <w:rFonts w:hint="eastAsia"/>
              </w:rPr>
              <w:t>令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坐标为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和（</w:t>
            </w:r>
            <w:r>
              <w:rPr>
                <w:rFonts w:hint="eastAsia"/>
              </w:rPr>
              <w:t>p</w:t>
            </w:r>
            <w:r>
              <w:t>x1,py1</w:t>
            </w:r>
            <w:r>
              <w:rPr>
                <w:rFonts w:hint="eastAsia"/>
              </w:rPr>
              <w:t>）之间的欧几里得距离，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坐标为（</w:t>
            </w:r>
            <w:r>
              <w:rPr>
                <w:rFonts w:hint="eastAsia"/>
              </w:rPr>
              <w:t>Ax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Ay</w:t>
            </w:r>
            <w:r>
              <w:rPr>
                <w:rFonts w:hint="eastAsia"/>
              </w:rPr>
              <w:t>）和（</w:t>
            </w:r>
            <w:r>
              <w:rPr>
                <w:rFonts w:hint="eastAsia"/>
              </w:rPr>
              <w:t>p</w:t>
            </w:r>
            <w:r>
              <w:t>x</w:t>
            </w:r>
            <w:r>
              <w:t>2</w:t>
            </w:r>
            <w:r>
              <w:t>,py</w:t>
            </w:r>
            <w:r>
              <w:t>2</w:t>
            </w:r>
            <w:r>
              <w:rPr>
                <w:rFonts w:hint="eastAsia"/>
              </w:rPr>
              <w:t>）之间的欧几里得距离</w:t>
            </w:r>
            <w:r>
              <w:rPr>
                <w:rFonts w:hint="eastAsia"/>
              </w:rPr>
              <w:t>，画图显示所有数据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。</w:t>
            </w:r>
          </w:p>
          <w:p w14:paraId="6356F995" w14:textId="77777777" w:rsidR="00A85FDD" w:rsidRPr="008B5852" w:rsidRDefault="00A85FDD" w:rsidP="00F46A23">
            <w:pPr>
              <w:ind w:firstLineChars="400" w:firstLine="840"/>
              <w:rPr>
                <w:rFonts w:hint="eastAsia"/>
              </w:rPr>
            </w:pPr>
          </w:p>
          <w:p w14:paraId="0FB8474E" w14:textId="39BC0F26" w:rsidR="00181328" w:rsidRDefault="00181328" w:rsidP="00181328">
            <w:pPr>
              <w:tabs>
                <w:tab w:val="left" w:pos="0"/>
              </w:tabs>
              <w:ind w:left="1095"/>
            </w:pPr>
          </w:p>
          <w:p w14:paraId="2B943E66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四、实验步骤</w:t>
            </w:r>
          </w:p>
          <w:p w14:paraId="712A9855" w14:textId="5D2CE9E8" w:rsidR="00AE64EE" w:rsidRDefault="00F46A23" w:rsidP="00AE64EE">
            <w:pPr>
              <w:ind w:firstLineChars="200" w:firstLine="420"/>
              <w:rPr>
                <w:rFonts w:hint="eastAsia"/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详细描述</w:t>
            </w:r>
            <w:r w:rsidR="00A85FDD">
              <w:rPr>
                <w:rFonts w:hint="eastAsia"/>
                <w:bCs/>
                <w:szCs w:val="21"/>
              </w:rPr>
              <w:t>制作过程。</w:t>
            </w:r>
            <w:r w:rsidR="00165EFC">
              <w:rPr>
                <w:rFonts w:hint="eastAsia"/>
                <w:bCs/>
                <w:szCs w:val="21"/>
              </w:rPr>
              <w:t>截图显示原始的数据</w:t>
            </w:r>
            <w:r w:rsidR="00165EFC">
              <w:rPr>
                <w:rFonts w:hint="eastAsia"/>
                <w:bCs/>
                <w:szCs w:val="21"/>
              </w:rPr>
              <w:t>A</w:t>
            </w:r>
            <w:r w:rsidR="00165EFC">
              <w:rPr>
                <w:rFonts w:hint="eastAsia"/>
                <w:bCs/>
                <w:szCs w:val="21"/>
              </w:rPr>
              <w:t>，上述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</w:t>
            </w:r>
            <w:r w:rsidR="00165EFC">
              <w:rPr>
                <w:rFonts w:hint="eastAsia"/>
                <w:bCs/>
                <w:szCs w:val="21"/>
              </w:rPr>
              <w:t>4</w:t>
            </w:r>
            <w:r w:rsidR="00165EFC">
              <w:rPr>
                <w:rFonts w:hint="eastAsia"/>
                <w:bCs/>
                <w:szCs w:val="21"/>
              </w:rPr>
              <w:t>个数字分别为（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）和（</w:t>
            </w:r>
            <w:r w:rsidR="00165EFC">
              <w:rPr>
                <w:rFonts w:hint="eastAsia"/>
                <w:bCs/>
                <w:szCs w:val="21"/>
              </w:rPr>
              <w:t>0,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1</w:t>
            </w:r>
            <w:r w:rsidR="00165EFC">
              <w:rPr>
                <w:rFonts w:hint="eastAsia"/>
                <w:bCs/>
                <w:szCs w:val="21"/>
              </w:rPr>
              <w:t>,</w:t>
            </w:r>
            <w:r w:rsidR="00165EFC">
              <w:rPr>
                <w:bCs/>
                <w:szCs w:val="21"/>
              </w:rPr>
              <w:t>0</w:t>
            </w:r>
            <w:r w:rsidR="00165EFC">
              <w:rPr>
                <w:rFonts w:hint="eastAsia"/>
                <w:bCs/>
                <w:szCs w:val="21"/>
              </w:rPr>
              <w:t>）对应的数据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的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个截图。注意</w:t>
            </w:r>
            <w:r w:rsidR="00165EFC">
              <w:rPr>
                <w:rFonts w:hint="eastAsia"/>
                <w:bCs/>
                <w:szCs w:val="21"/>
              </w:rPr>
              <w:t>B</w:t>
            </w:r>
            <w:r w:rsidR="00165EFC">
              <w:rPr>
                <w:rFonts w:hint="eastAsia"/>
                <w:bCs/>
                <w:szCs w:val="21"/>
              </w:rPr>
              <w:t>截图只能通过修改上述</w:t>
            </w:r>
            <w:r w:rsidR="00165EFC">
              <w:rPr>
                <w:rFonts w:hint="eastAsia"/>
                <w:bCs/>
                <w:szCs w:val="21"/>
              </w:rPr>
              <w:t>2</w:t>
            </w:r>
            <w:r w:rsidR="00165EFC">
              <w:rPr>
                <w:rFonts w:hint="eastAsia"/>
                <w:bCs/>
                <w:szCs w:val="21"/>
              </w:rPr>
              <w:t>中指定位置格子里面的值得到，不能把相应的</w:t>
            </w:r>
            <w:r w:rsidR="00165EFC">
              <w:rPr>
                <w:rFonts w:hint="eastAsia"/>
                <w:bCs/>
                <w:szCs w:val="21"/>
              </w:rPr>
              <w:t>px</w:t>
            </w:r>
            <w:r w:rsidR="00165EFC">
              <w:rPr>
                <w:rFonts w:hint="eastAsia"/>
                <w:bCs/>
                <w:szCs w:val="21"/>
              </w:rPr>
              <w:t>和</w:t>
            </w:r>
            <w:proofErr w:type="spellStart"/>
            <w:r w:rsidR="00165EFC">
              <w:rPr>
                <w:rFonts w:hint="eastAsia"/>
                <w:bCs/>
                <w:szCs w:val="21"/>
              </w:rPr>
              <w:t>py</w:t>
            </w:r>
            <w:proofErr w:type="spellEnd"/>
            <w:r w:rsidR="00165EFC">
              <w:rPr>
                <w:rFonts w:hint="eastAsia"/>
                <w:bCs/>
                <w:szCs w:val="21"/>
              </w:rPr>
              <w:t>的坐标直接固定到公式中。</w:t>
            </w:r>
          </w:p>
          <w:p w14:paraId="0A22E773" w14:textId="77777777" w:rsidR="00181328" w:rsidRPr="00AE64EE" w:rsidRDefault="00181328" w:rsidP="00181328">
            <w:pPr>
              <w:ind w:firstLineChars="200" w:firstLine="420"/>
              <w:rPr>
                <w:bCs/>
                <w:szCs w:val="21"/>
              </w:rPr>
            </w:pPr>
          </w:p>
          <w:p w14:paraId="7815CFE9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五、实验结果</w:t>
            </w:r>
          </w:p>
          <w:p w14:paraId="77D61321" w14:textId="515AF514" w:rsidR="002E4DE7" w:rsidRDefault="002E4DE7" w:rsidP="002E4DE7">
            <w:pPr>
              <w:ind w:firstLineChars="200" w:firstLine="480"/>
              <w:rPr>
                <w:bCs/>
                <w:szCs w:val="21"/>
              </w:rPr>
            </w:pPr>
            <w:r>
              <w:rPr>
                <w:rFonts w:hint="eastAsia"/>
                <w:sz w:val="24"/>
              </w:rPr>
              <w:t>应提交两个文件，一个是实验报告，一个是</w:t>
            </w:r>
            <w:r w:rsidR="00F46A23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文档，</w:t>
            </w:r>
            <w:r w:rsidRPr="00726B21">
              <w:rPr>
                <w:sz w:val="24"/>
              </w:rPr>
              <w:t>必须用</w:t>
            </w:r>
            <w:r w:rsidRPr="00726B21">
              <w:rPr>
                <w:sz w:val="24"/>
              </w:rPr>
              <w:t>office</w:t>
            </w:r>
            <w:r w:rsidRPr="00726B21">
              <w:rPr>
                <w:sz w:val="24"/>
              </w:rPr>
              <w:t>生成，并且可以用</w:t>
            </w:r>
            <w:r w:rsidR="00820D51">
              <w:rPr>
                <w:rFonts w:hint="eastAsia"/>
                <w:sz w:val="24"/>
              </w:rPr>
              <w:t>Excel</w:t>
            </w:r>
            <w:r w:rsidRPr="00726B21">
              <w:rPr>
                <w:sz w:val="24"/>
              </w:rPr>
              <w:t>2007</w:t>
            </w:r>
            <w:r w:rsidRPr="00726B21">
              <w:rPr>
                <w:sz w:val="24"/>
              </w:rPr>
              <w:t>打开（用</w:t>
            </w:r>
            <w:r w:rsidR="00664987">
              <w:rPr>
                <w:rFonts w:hint="eastAsia"/>
                <w:sz w:val="24"/>
              </w:rPr>
              <w:t>高版本</w:t>
            </w:r>
            <w:r w:rsidRPr="00726B21">
              <w:rPr>
                <w:sz w:val="24"/>
              </w:rPr>
              <w:t>的同学可能需要把文件另存为</w:t>
            </w:r>
            <w:r w:rsidRPr="00726B21">
              <w:rPr>
                <w:sz w:val="24"/>
              </w:rPr>
              <w:t>07</w:t>
            </w:r>
            <w:r w:rsidRPr="00726B21">
              <w:rPr>
                <w:sz w:val="24"/>
              </w:rPr>
              <w:t>格式），不可以用</w:t>
            </w:r>
            <w:r w:rsidRPr="00726B21">
              <w:rPr>
                <w:sz w:val="24"/>
              </w:rPr>
              <w:t>WPS</w:t>
            </w:r>
            <w:r>
              <w:rPr>
                <w:rFonts w:hint="eastAsia"/>
                <w:sz w:val="24"/>
              </w:rPr>
              <w:t>。</w:t>
            </w:r>
            <w:r w:rsidR="000B4FCF" w:rsidRPr="000B4FCF">
              <w:rPr>
                <w:rFonts w:hint="eastAsia"/>
                <w:sz w:val="24"/>
              </w:rPr>
              <w:t>文件名：姓名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实验报告</w:t>
            </w:r>
            <w:r w:rsidR="000B4FCF" w:rsidRPr="000B4FCF">
              <w:rPr>
                <w:rFonts w:hint="eastAsia"/>
                <w:sz w:val="24"/>
              </w:rPr>
              <w:t>.docx</w:t>
            </w:r>
            <w:r w:rsidR="000B4FCF" w:rsidRPr="000B4FCF">
              <w:rPr>
                <w:rFonts w:hint="eastAsia"/>
                <w:sz w:val="24"/>
              </w:rPr>
              <w:t>，姓名</w:t>
            </w:r>
            <w:r w:rsidR="000B4FCF" w:rsidRPr="000B4FCF">
              <w:rPr>
                <w:rFonts w:hint="eastAsia"/>
                <w:sz w:val="24"/>
              </w:rPr>
              <w:t>-</w:t>
            </w:r>
            <w:r w:rsidR="000B4FCF" w:rsidRPr="000B4FCF">
              <w:rPr>
                <w:rFonts w:hint="eastAsia"/>
                <w:sz w:val="24"/>
              </w:rPr>
              <w:t>学号</w:t>
            </w:r>
            <w:r w:rsidR="000B4FCF">
              <w:rPr>
                <w:rFonts w:hint="eastAsia"/>
                <w:sz w:val="24"/>
              </w:rPr>
              <w:t>-</w:t>
            </w:r>
            <w:r w:rsidR="00820D51">
              <w:rPr>
                <w:rFonts w:hint="eastAsia"/>
                <w:sz w:val="24"/>
              </w:rPr>
              <w:t>excel</w:t>
            </w:r>
            <w:r w:rsidR="000B4FCF" w:rsidRPr="000B4FCF">
              <w:rPr>
                <w:rFonts w:hint="eastAsia"/>
                <w:sz w:val="24"/>
              </w:rPr>
              <w:t>文档</w:t>
            </w:r>
            <w:r w:rsidR="000B4FCF" w:rsidRPr="000B4FCF">
              <w:rPr>
                <w:rFonts w:hint="eastAsia"/>
                <w:sz w:val="24"/>
              </w:rPr>
              <w:t>.</w:t>
            </w:r>
            <w:r w:rsidR="00820D51">
              <w:rPr>
                <w:rFonts w:hint="eastAsia"/>
                <w:sz w:val="24"/>
              </w:rPr>
              <w:t>xlsx</w:t>
            </w:r>
          </w:p>
          <w:p w14:paraId="6AA8D1FF" w14:textId="77777777" w:rsidR="00181328" w:rsidRDefault="00181328" w:rsidP="00181328">
            <w:pPr>
              <w:pStyle w:val="1"/>
            </w:pPr>
            <w:r>
              <w:rPr>
                <w:rFonts w:hint="eastAsia"/>
              </w:rPr>
              <w:t>六、心得体会</w:t>
            </w:r>
          </w:p>
          <w:p w14:paraId="62EA6BB6" w14:textId="77777777" w:rsidR="00E4608F" w:rsidRDefault="00E4608F">
            <w:pPr>
              <w:rPr>
                <w:b/>
                <w:bCs/>
              </w:rPr>
            </w:pPr>
            <w:bookmarkStart w:id="0" w:name="_GoBack"/>
            <w:bookmarkEnd w:id="0"/>
          </w:p>
          <w:p w14:paraId="563317FB" w14:textId="77777777" w:rsidR="00E4608F" w:rsidRDefault="00181328">
            <w:pPr>
              <w:rPr>
                <w:b/>
              </w:rPr>
            </w:pPr>
            <w:r>
              <w:rPr>
                <w:rFonts w:hint="eastAsia"/>
                <w:b/>
              </w:rPr>
              <w:t>七</w:t>
            </w:r>
            <w:r w:rsidR="006576FF">
              <w:rPr>
                <w:rFonts w:hint="eastAsia"/>
                <w:b/>
              </w:rPr>
              <w:t>、</w:t>
            </w:r>
            <w:r w:rsidR="006576FF" w:rsidRPr="00181328">
              <w:rPr>
                <w:rFonts w:hint="eastAsia"/>
                <w:b/>
                <w:bCs/>
                <w:kern w:val="44"/>
                <w:sz w:val="28"/>
                <w:szCs w:val="28"/>
              </w:rPr>
              <w:t>诚信承诺</w:t>
            </w:r>
          </w:p>
          <w:p w14:paraId="012BE37C" w14:textId="77777777" w:rsidR="00E4608F" w:rsidRDefault="00E4608F"/>
          <w:p w14:paraId="0BC2C3B9" w14:textId="5CD1F27A" w:rsidR="00E4608F" w:rsidRDefault="006576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本人郑重承诺在完成</w:t>
            </w:r>
            <w:r w:rsidR="00820D51">
              <w:rPr>
                <w:rFonts w:hint="eastAsia"/>
                <w:sz w:val="24"/>
              </w:rPr>
              <w:t>Excel</w:t>
            </w:r>
            <w:r>
              <w:rPr>
                <w:rFonts w:hint="eastAsia"/>
                <w:sz w:val="24"/>
              </w:rPr>
              <w:t>实验的过程中不发生任何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诚信现象，一切</w:t>
            </w:r>
            <w:proofErr w:type="gramStart"/>
            <w:r>
              <w:rPr>
                <w:rFonts w:hint="eastAsia"/>
                <w:sz w:val="24"/>
              </w:rPr>
              <w:t>不</w:t>
            </w:r>
            <w:proofErr w:type="gramEnd"/>
            <w:r>
              <w:rPr>
                <w:rFonts w:hint="eastAsia"/>
                <w:sz w:val="24"/>
              </w:rPr>
              <w:t>诚信所导致的后果均由本人承担。</w:t>
            </w:r>
          </w:p>
          <w:p w14:paraId="49DB421C" w14:textId="77777777" w:rsidR="00E4608F" w:rsidRDefault="00E4608F">
            <w:pPr>
              <w:rPr>
                <w:sz w:val="24"/>
              </w:rPr>
            </w:pPr>
          </w:p>
          <w:p w14:paraId="147870C3" w14:textId="1F165495" w:rsidR="00E4608F" w:rsidRDefault="006576FF" w:rsidP="00165EFC">
            <w:pPr>
              <w:rPr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签名（</w:t>
            </w:r>
            <w:r w:rsidR="00181328">
              <w:rPr>
                <w:rFonts w:hint="eastAsia"/>
                <w:sz w:val="24"/>
              </w:rPr>
              <w:t>输入姓名</w:t>
            </w:r>
            <w:r>
              <w:rPr>
                <w:rFonts w:hint="eastAsia"/>
                <w:sz w:val="24"/>
              </w:rPr>
              <w:t>并附上个人身份证号码后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位用以确认）：</w:t>
            </w:r>
          </w:p>
        </w:tc>
      </w:tr>
    </w:tbl>
    <w:p w14:paraId="40259AE4" w14:textId="77777777" w:rsidR="006576FF" w:rsidRDefault="006576FF"/>
    <w:sectPr w:rsidR="006576FF">
      <w:pgSz w:w="11907" w:h="16840"/>
      <w:pgMar w:top="1440" w:right="1797" w:bottom="1440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B4B40D" w14:textId="77777777" w:rsidR="00786F9E" w:rsidRDefault="00786F9E" w:rsidP="00181328">
      <w:r>
        <w:separator/>
      </w:r>
    </w:p>
  </w:endnote>
  <w:endnote w:type="continuationSeparator" w:id="0">
    <w:p w14:paraId="3A5CC65A" w14:textId="77777777" w:rsidR="00786F9E" w:rsidRDefault="00786F9E" w:rsidP="0018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B326C1" w14:textId="77777777" w:rsidR="00786F9E" w:rsidRDefault="00786F9E" w:rsidP="00181328">
      <w:r>
        <w:separator/>
      </w:r>
    </w:p>
  </w:footnote>
  <w:footnote w:type="continuationSeparator" w:id="0">
    <w:p w14:paraId="3A77FC1F" w14:textId="77777777" w:rsidR="00786F9E" w:rsidRDefault="00786F9E" w:rsidP="0018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A"/>
    <w:multiLevelType w:val="singleLevel"/>
    <w:tmpl w:val="0000000A"/>
    <w:lvl w:ilvl="0">
      <w:start w:val="3"/>
      <w:numFmt w:val="chineseCounting"/>
      <w:suff w:val="nothing"/>
      <w:lvlText w:val="%1、"/>
      <w:lvlJc w:val="left"/>
    </w:lvl>
  </w:abstractNum>
  <w:abstractNum w:abstractNumId="1" w15:restartNumberingAfterBreak="0">
    <w:nsid w:val="0000000B"/>
    <w:multiLevelType w:val="multilevel"/>
    <w:tmpl w:val="0000000B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000000C"/>
    <w:multiLevelType w:val="multilevel"/>
    <w:tmpl w:val="0000000C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0000000D"/>
    <w:multiLevelType w:val="multilevel"/>
    <w:tmpl w:val="0000000D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000000E"/>
    <w:multiLevelType w:val="multilevel"/>
    <w:tmpl w:val="0000000E"/>
    <w:lvl w:ilvl="0">
      <w:start w:val="1"/>
      <w:numFmt w:val="decimalEnclosedCircle"/>
      <w:lvlText w:val="%1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5" w15:restartNumberingAfterBreak="0">
    <w:nsid w:val="0000000F"/>
    <w:multiLevelType w:val="singleLevel"/>
    <w:tmpl w:val="0000000F"/>
    <w:lvl w:ilvl="0">
      <w:start w:val="1"/>
      <w:numFmt w:val="decimal"/>
      <w:suff w:val="nothing"/>
      <w:lvlText w:val="%1）"/>
      <w:lvlJc w:val="left"/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00000011"/>
    <w:multiLevelType w:val="multilevel"/>
    <w:tmpl w:val="00000011"/>
    <w:lvl w:ilvl="0">
      <w:start w:val="4"/>
      <w:numFmt w:val="decimalEnclosedCircle"/>
      <w:lvlText w:val="%1"/>
      <w:lvlJc w:val="left"/>
      <w:pPr>
        <w:tabs>
          <w:tab w:val="num" w:pos="840"/>
        </w:tabs>
        <w:ind w:left="840" w:hanging="420"/>
      </w:pPr>
      <w:rPr>
        <w:rFonts w:ascii="楷体_GB2312" w:eastAsia="楷体_GB2312" w:hint="default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8" w15:restartNumberingAfterBreak="0">
    <w:nsid w:val="00000012"/>
    <w:multiLevelType w:val="multilevel"/>
    <w:tmpl w:val="00000012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00000013"/>
    <w:multiLevelType w:val="multilevel"/>
    <w:tmpl w:val="00000013"/>
    <w:lvl w:ilvl="0">
      <w:start w:val="1"/>
      <w:numFmt w:val="decimal"/>
      <w:lvlText w:val="(%1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6"/>
  </w:num>
  <w:num w:numId="9">
    <w:abstractNumId w:val="0"/>
  </w:num>
  <w:num w:numId="10">
    <w:abstractNumId w:val="5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49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232D2"/>
    <w:rsid w:val="000B4FCF"/>
    <w:rsid w:val="00165EFC"/>
    <w:rsid w:val="00172A27"/>
    <w:rsid w:val="00181328"/>
    <w:rsid w:val="00274BB3"/>
    <w:rsid w:val="002E4DE7"/>
    <w:rsid w:val="0039670B"/>
    <w:rsid w:val="003A06A0"/>
    <w:rsid w:val="004128CA"/>
    <w:rsid w:val="004A6902"/>
    <w:rsid w:val="006576FF"/>
    <w:rsid w:val="00664987"/>
    <w:rsid w:val="006D0D46"/>
    <w:rsid w:val="00786F9E"/>
    <w:rsid w:val="00820D51"/>
    <w:rsid w:val="008342C9"/>
    <w:rsid w:val="008B5852"/>
    <w:rsid w:val="00A72054"/>
    <w:rsid w:val="00A85FDD"/>
    <w:rsid w:val="00AE64EE"/>
    <w:rsid w:val="00AF51F3"/>
    <w:rsid w:val="00D20CE0"/>
    <w:rsid w:val="00E4608F"/>
    <w:rsid w:val="00EC2095"/>
    <w:rsid w:val="00ED3279"/>
    <w:rsid w:val="00F46A23"/>
    <w:rsid w:val="24BD66E5"/>
    <w:rsid w:val="7B18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10100BFB"/>
  <w15:chartTrackingRefBased/>
  <w15:docId w15:val="{ABBFA89B-B13E-4057-8508-24797D8F2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181328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Date"/>
    <w:basedOn w:val="a"/>
    <w:next w:val="a"/>
    <w:pPr>
      <w:spacing w:line="312" w:lineRule="atLeast"/>
      <w:ind w:firstLine="425"/>
    </w:pPr>
    <w:rPr>
      <w:szCs w:val="20"/>
    </w:rPr>
  </w:style>
  <w:style w:type="paragraph" w:styleId="a6">
    <w:name w:val="header"/>
    <w:basedOn w:val="a"/>
    <w:link w:val="a7"/>
    <w:rsid w:val="001813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181328"/>
    <w:rPr>
      <w:kern w:val="2"/>
      <w:sz w:val="18"/>
      <w:szCs w:val="18"/>
    </w:rPr>
  </w:style>
  <w:style w:type="character" w:customStyle="1" w:styleId="10">
    <w:name w:val="标题 1 字符"/>
    <w:basedOn w:val="a0"/>
    <w:link w:val="1"/>
    <w:rsid w:val="00181328"/>
    <w:rPr>
      <w:b/>
      <w:bCs/>
      <w:kern w:val="4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164</Words>
  <Characters>941</Characters>
  <Application>Microsoft Office Word</Application>
  <DocSecurity>0</DocSecurity>
  <PresentationFormat/>
  <Lines>7</Lines>
  <Paragraphs>2</Paragraphs>
  <Slides>0</Slides>
  <Notes>0</Notes>
  <HiddenSlides>0</HiddenSlides>
  <MMClips>0</MMClips>
  <ScaleCrop>false</ScaleCrop>
  <Manager/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毛睿</dc:creator>
  <cp:keywords/>
  <dc:description/>
  <cp:lastModifiedBy>Rui Mao</cp:lastModifiedBy>
  <cp:revision>3</cp:revision>
  <cp:lastPrinted>2006-03-02T08:25:00Z</cp:lastPrinted>
  <dcterms:created xsi:type="dcterms:W3CDTF">2023-11-21T14:47:00Z</dcterms:created>
  <dcterms:modified xsi:type="dcterms:W3CDTF">2023-11-21T14:57:00Z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2052-11.1.0.10069</vt:lpwstr>
  </property>
</Properties>
</file>