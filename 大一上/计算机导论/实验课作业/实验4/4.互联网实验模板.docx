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497E45" w14:textId="77777777" w:rsidR="00E4608F" w:rsidRDefault="00E4608F"/>
    <w:p w14:paraId="427E0D16" w14:textId="77777777" w:rsidR="00E4608F" w:rsidRDefault="00E4608F">
      <w:pPr>
        <w:jc w:val="center"/>
        <w:rPr>
          <w:rFonts w:ascii="宋体"/>
          <w:b/>
          <w:sz w:val="44"/>
        </w:rPr>
      </w:pPr>
    </w:p>
    <w:p w14:paraId="78C8CDBF" w14:textId="77777777" w:rsidR="00E4608F" w:rsidRDefault="006576F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4A8A0089" w14:textId="77777777" w:rsidR="00E4608F" w:rsidRDefault="00E4608F">
      <w:pPr>
        <w:rPr>
          <w:b/>
          <w:sz w:val="28"/>
        </w:rPr>
      </w:pPr>
    </w:p>
    <w:p w14:paraId="2B437431" w14:textId="77777777" w:rsidR="00E4608F" w:rsidRDefault="00E4608F">
      <w:pPr>
        <w:rPr>
          <w:b/>
          <w:sz w:val="28"/>
        </w:rPr>
      </w:pPr>
    </w:p>
    <w:p w14:paraId="55CD4F45" w14:textId="479B199E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</w:t>
      </w:r>
      <w:r>
        <w:rPr>
          <w:rFonts w:hint="eastAsia"/>
          <w:b/>
          <w:sz w:val="28"/>
        </w:rPr>
        <w:t>Course name</w:t>
      </w:r>
      <w:r>
        <w:rPr>
          <w:rFonts w:hint="eastAsia"/>
          <w:b/>
          <w:sz w:val="28"/>
        </w:rPr>
        <w:t>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</w:t>
      </w:r>
      <w:r w:rsidR="00181328">
        <w:rPr>
          <w:rFonts w:hint="eastAsia"/>
          <w:b/>
          <w:sz w:val="28"/>
          <w:u w:val="single"/>
        </w:rPr>
        <w:t>计算机导论（高性能班）</w:t>
      </w:r>
      <w:r w:rsidR="0018132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4066F13E" w14:textId="77777777" w:rsidR="00E4608F" w:rsidRDefault="00E4608F">
      <w:pPr>
        <w:rPr>
          <w:b/>
          <w:sz w:val="28"/>
        </w:rPr>
      </w:pPr>
    </w:p>
    <w:p w14:paraId="4841B5EF" w14:textId="57D474ED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实验名称</w:t>
      </w:r>
      <w:r>
        <w:rPr>
          <w:rFonts w:hint="eastAsia"/>
          <w:b/>
          <w:sz w:val="28"/>
        </w:rPr>
        <w:t xml:space="preserve"> Name of the Experi</w:t>
      </w:r>
      <w:r w:rsidR="00181328">
        <w:rPr>
          <w:rFonts w:hint="eastAsia"/>
          <w:b/>
          <w:sz w:val="28"/>
        </w:rPr>
        <w:t>m</w:t>
      </w:r>
      <w:r>
        <w:rPr>
          <w:rFonts w:hint="eastAsia"/>
          <w:b/>
          <w:sz w:val="28"/>
        </w:rPr>
        <w:t>e</w:t>
      </w:r>
      <w:r w:rsidR="00181328">
        <w:rPr>
          <w:rFonts w:hint="eastAsia"/>
          <w:b/>
          <w:sz w:val="28"/>
        </w:rPr>
        <w:t>n</w:t>
      </w:r>
      <w:r>
        <w:rPr>
          <w:rFonts w:hint="eastAsia"/>
          <w:b/>
          <w:sz w:val="28"/>
        </w:rPr>
        <w:t>t</w:t>
      </w:r>
      <w:r>
        <w:rPr>
          <w:rFonts w:hint="eastAsia"/>
          <w:b/>
          <w:sz w:val="28"/>
          <w:u w:val="single"/>
        </w:rPr>
        <w:t>：</w:t>
      </w:r>
      <w:r w:rsidR="002866D9">
        <w:rPr>
          <w:rFonts w:hint="eastAsia"/>
          <w:b/>
          <w:sz w:val="28"/>
          <w:u w:val="single"/>
        </w:rPr>
        <w:t>互联网</w:t>
      </w:r>
      <w:r>
        <w:rPr>
          <w:rFonts w:hint="eastAsia"/>
          <w:b/>
          <w:sz w:val="28"/>
          <w:szCs w:val="28"/>
          <w:u w:val="single"/>
        </w:rPr>
        <w:t>实验</w:t>
      </w:r>
    </w:p>
    <w:p w14:paraId="1BED6692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7D84B338" w14:textId="77777777" w:rsidR="00E4608F" w:rsidRDefault="006576FF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</w:rPr>
        <w:t xml:space="preserve"> College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                 </w:t>
      </w:r>
    </w:p>
    <w:p w14:paraId="66DC76C9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2C5D835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</w:rPr>
        <w:t xml:space="preserve"> Major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 </w:t>
      </w:r>
    </w:p>
    <w:p w14:paraId="6B044543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DE21DA4" w14:textId="77777777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>Teacher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181328">
        <w:rPr>
          <w:rFonts w:hint="eastAsia"/>
          <w:b/>
          <w:sz w:val="28"/>
          <w:u w:val="single"/>
        </w:rPr>
        <w:t>毛睿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0697F1A0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0E1D40D3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</w:rPr>
        <w:t>Name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</w:rPr>
        <w:t>ID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</w:p>
    <w:p w14:paraId="134C8CE3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7AC596B6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</w:t>
      </w:r>
      <w:r>
        <w:rPr>
          <w:rFonts w:hint="eastAsia"/>
          <w:b/>
          <w:sz w:val="28"/>
        </w:rPr>
        <w:t>Experiment Time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        </w:t>
      </w:r>
      <w:r>
        <w:rPr>
          <w:rFonts w:hint="eastAsia"/>
          <w:b/>
          <w:sz w:val="28"/>
        </w:rPr>
        <w:t xml:space="preserve">                   </w:t>
      </w:r>
    </w:p>
    <w:p w14:paraId="0933B171" w14:textId="77777777" w:rsidR="00E4608F" w:rsidRDefault="00E4608F">
      <w:pPr>
        <w:rPr>
          <w:b/>
          <w:sz w:val="28"/>
        </w:rPr>
      </w:pPr>
    </w:p>
    <w:p w14:paraId="1F2AF021" w14:textId="77777777" w:rsidR="00E4608F" w:rsidRDefault="006576FF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                </w:t>
      </w:r>
    </w:p>
    <w:p w14:paraId="4D4ADEAE" w14:textId="77777777" w:rsidR="00E4608F" w:rsidRDefault="00E4608F">
      <w:pPr>
        <w:jc w:val="center"/>
        <w:rPr>
          <w:b/>
          <w:sz w:val="44"/>
        </w:rPr>
      </w:pPr>
    </w:p>
    <w:p w14:paraId="4C4D97FF" w14:textId="77777777" w:rsidR="00E4608F" w:rsidRDefault="006576F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E4608F" w14:paraId="6B8A9FE9" w14:textId="77777777">
        <w:trPr>
          <w:trHeight w:val="13595"/>
        </w:trPr>
        <w:tc>
          <w:tcPr>
            <w:tcW w:w="8220" w:type="dxa"/>
            <w:tcBorders>
              <w:bottom w:val="single" w:sz="4" w:space="0" w:color="auto"/>
            </w:tcBorders>
          </w:tcPr>
          <w:p w14:paraId="57CCE2DC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lastRenderedPageBreak/>
              <w:t>一、实验目的</w:t>
            </w:r>
          </w:p>
          <w:p w14:paraId="3459AE36" w14:textId="77777777" w:rsidR="002866D9" w:rsidRDefault="002866D9" w:rsidP="002866D9">
            <w:pPr>
              <w:numPr>
                <w:ilvl w:val="0"/>
                <w:numId w:val="12"/>
              </w:numPr>
              <w:tabs>
                <w:tab w:val="left" w:pos="840"/>
              </w:tabs>
              <w:autoSpaceDN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掌握局部网内资源共享的方法。</w:t>
            </w:r>
          </w:p>
          <w:p w14:paraId="6F7D13AC" w14:textId="77777777" w:rsidR="002866D9" w:rsidRDefault="002866D9" w:rsidP="002866D9">
            <w:pPr>
              <w:numPr>
                <w:ilvl w:val="0"/>
                <w:numId w:val="12"/>
              </w:numPr>
              <w:tabs>
                <w:tab w:val="left" w:pos="840"/>
              </w:tabs>
              <w:autoSpaceDN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掌握浏览器的基本使用方法。</w:t>
            </w:r>
          </w:p>
          <w:p w14:paraId="2C68A752" w14:textId="77777777" w:rsidR="002866D9" w:rsidRDefault="002866D9" w:rsidP="002866D9">
            <w:pPr>
              <w:numPr>
                <w:ilvl w:val="0"/>
                <w:numId w:val="12"/>
              </w:numPr>
              <w:tabs>
                <w:tab w:val="left" w:pos="840"/>
              </w:tabs>
              <w:autoSpaceDN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掌握在网络中进行文件上传和下载的方法。</w:t>
            </w:r>
          </w:p>
          <w:p w14:paraId="45E7B5C0" w14:textId="77777777" w:rsidR="002866D9" w:rsidRDefault="002866D9" w:rsidP="002866D9">
            <w:pPr>
              <w:numPr>
                <w:ilvl w:val="0"/>
                <w:numId w:val="12"/>
              </w:numPr>
              <w:tabs>
                <w:tab w:val="left" w:pos="840"/>
              </w:tabs>
              <w:autoSpaceDN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掌握用搜索引擎在网上查找信息的方法。</w:t>
            </w:r>
          </w:p>
          <w:p w14:paraId="1B18650D" w14:textId="77777777" w:rsidR="002866D9" w:rsidRDefault="002866D9" w:rsidP="002866D9">
            <w:pPr>
              <w:numPr>
                <w:ilvl w:val="0"/>
                <w:numId w:val="12"/>
              </w:numPr>
              <w:tabs>
                <w:tab w:val="left" w:pos="840"/>
              </w:tabs>
              <w:autoSpaceDN w:val="0"/>
              <w:rPr>
                <w:rFonts w:ascii="宋体" w:hAnsi="宋体"/>
              </w:rPr>
            </w:pPr>
            <w:r w:rsidRPr="002866D9">
              <w:rPr>
                <w:rFonts w:ascii="宋体" w:hAnsi="宋体" w:hint="eastAsia"/>
              </w:rPr>
              <w:t>掌握360杀毒和360安全卫士的使用方法。</w:t>
            </w:r>
          </w:p>
          <w:p w14:paraId="28305296" w14:textId="108D2C19" w:rsidR="002866D9" w:rsidRPr="002866D9" w:rsidRDefault="002866D9" w:rsidP="002866D9">
            <w:pPr>
              <w:numPr>
                <w:ilvl w:val="0"/>
                <w:numId w:val="12"/>
              </w:numPr>
              <w:tabs>
                <w:tab w:val="left" w:pos="840"/>
              </w:tabs>
              <w:autoSpaceDN w:val="0"/>
              <w:rPr>
                <w:rFonts w:ascii="宋体" w:hAnsi="宋体"/>
              </w:rPr>
            </w:pPr>
            <w:r w:rsidRPr="002866D9">
              <w:rPr>
                <w:rFonts w:ascii="宋体" w:hAnsi="宋体" w:hint="eastAsia"/>
              </w:rPr>
              <w:t>了解Windows防火墙的使用。</w:t>
            </w:r>
          </w:p>
          <w:p w14:paraId="23FB7EB6" w14:textId="1E1A3FEA" w:rsidR="00181328" w:rsidRDefault="00181328" w:rsidP="00181328">
            <w:pPr>
              <w:pStyle w:val="1"/>
            </w:pPr>
            <w:r>
              <w:rPr>
                <w:rFonts w:hint="eastAsia"/>
              </w:rPr>
              <w:t>二、实验内容</w:t>
            </w:r>
            <w:r w:rsidR="002866D9">
              <w:rPr>
                <w:rFonts w:hint="eastAsia"/>
              </w:rPr>
              <w:t>和步骤</w:t>
            </w:r>
          </w:p>
          <w:p w14:paraId="7ADC521B" w14:textId="10DF2B88" w:rsidR="00F46A23" w:rsidRDefault="002866D9" w:rsidP="00B97F2F">
            <w:pPr>
              <w:ind w:firstLineChars="200" w:firstLine="420"/>
            </w:pPr>
            <w:r>
              <w:rPr>
                <w:rFonts w:hint="eastAsia"/>
              </w:rPr>
              <w:t>选择一个课堂上提到的你不熟悉的</w:t>
            </w:r>
            <w:r w:rsidR="00262617">
              <w:rPr>
                <w:rFonts w:hint="eastAsia"/>
              </w:rPr>
              <w:t>计算机</w:t>
            </w:r>
            <w:r>
              <w:rPr>
                <w:rFonts w:hint="eastAsia"/>
              </w:rPr>
              <w:t>知识点</w:t>
            </w:r>
            <w:r w:rsidR="00262617">
              <w:rPr>
                <w:rFonts w:hint="eastAsia"/>
              </w:rPr>
              <w:t>，</w:t>
            </w:r>
            <w:r>
              <w:rPr>
                <w:rFonts w:hint="eastAsia"/>
              </w:rPr>
              <w:t>通过网络自学</w:t>
            </w:r>
            <w:r w:rsidR="00B97F2F">
              <w:rPr>
                <w:rFonts w:hint="eastAsia"/>
              </w:rPr>
              <w:t>，用截图等体现“详细”学习过程和途径，要求至少有</w:t>
            </w:r>
            <w:r w:rsidR="001C5DFA">
              <w:t>4</w:t>
            </w:r>
            <w:r w:rsidR="00B97F2F">
              <w:rPr>
                <w:rFonts w:hint="eastAsia"/>
              </w:rPr>
              <w:t>个网络信息来源</w:t>
            </w:r>
            <w:r w:rsidR="00C21BCB">
              <w:rPr>
                <w:rFonts w:hint="eastAsia"/>
              </w:rPr>
              <w:t>，且其中至少</w:t>
            </w:r>
            <w:r w:rsidR="00C21BCB">
              <w:rPr>
                <w:rFonts w:hint="eastAsia"/>
              </w:rPr>
              <w:t>1</w:t>
            </w:r>
            <w:r w:rsidR="00C21BCB">
              <w:rPr>
                <w:rFonts w:hint="eastAsia"/>
              </w:rPr>
              <w:t>个是英文的</w:t>
            </w:r>
            <w:bookmarkStart w:id="0" w:name="_GoBack"/>
            <w:bookmarkEnd w:id="0"/>
            <w:r w:rsidR="00B97F2F">
              <w:rPr>
                <w:rFonts w:hint="eastAsia"/>
              </w:rPr>
              <w:t>。</w:t>
            </w:r>
          </w:p>
          <w:p w14:paraId="0FB8474E" w14:textId="39BC0F26" w:rsidR="00181328" w:rsidRPr="00B97F2F" w:rsidRDefault="00181328" w:rsidP="00181328">
            <w:pPr>
              <w:tabs>
                <w:tab w:val="left" w:pos="0"/>
              </w:tabs>
              <w:ind w:left="1095"/>
            </w:pPr>
          </w:p>
          <w:p w14:paraId="7815CFE9" w14:textId="09A17D92" w:rsidR="00181328" w:rsidRDefault="00B97F2F" w:rsidP="00181328">
            <w:pPr>
              <w:pStyle w:val="1"/>
            </w:pPr>
            <w:r>
              <w:rPr>
                <w:rFonts w:hint="eastAsia"/>
              </w:rPr>
              <w:t>三</w:t>
            </w:r>
            <w:r w:rsidR="00181328">
              <w:rPr>
                <w:rFonts w:hint="eastAsia"/>
              </w:rPr>
              <w:t>、实验结果</w:t>
            </w:r>
          </w:p>
          <w:p w14:paraId="77D61321" w14:textId="316C3080" w:rsidR="002E4DE7" w:rsidRDefault="00B97F2F" w:rsidP="002E4DE7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总结学习所得，</w:t>
            </w:r>
            <w:r w:rsidR="003A4D15">
              <w:rPr>
                <w:rFonts w:hint="eastAsia"/>
                <w:bCs/>
                <w:szCs w:val="21"/>
              </w:rPr>
              <w:t>（在本节）</w:t>
            </w:r>
            <w:r>
              <w:rPr>
                <w:rFonts w:hint="eastAsia"/>
                <w:bCs/>
                <w:szCs w:val="21"/>
              </w:rPr>
              <w:t>写一个所学知识点的</w:t>
            </w:r>
            <w:r w:rsidR="00BE26C5">
              <w:rPr>
                <w:rFonts w:hint="eastAsia"/>
                <w:bCs/>
                <w:szCs w:val="21"/>
              </w:rPr>
              <w:t>较为完整且准确的</w:t>
            </w:r>
            <w:r>
              <w:rPr>
                <w:rFonts w:hint="eastAsia"/>
                <w:bCs/>
                <w:szCs w:val="21"/>
              </w:rPr>
              <w:t>介绍。</w:t>
            </w:r>
          </w:p>
          <w:p w14:paraId="1E8D6C6E" w14:textId="02A79465" w:rsidR="003A4D15" w:rsidRPr="003A4D15" w:rsidRDefault="003A4D15" w:rsidP="002E4DE7">
            <w:pPr>
              <w:ind w:firstLineChars="200" w:firstLine="420"/>
              <w:rPr>
                <w:bCs/>
                <w:szCs w:val="21"/>
              </w:rPr>
            </w:pPr>
            <w:r w:rsidRPr="003A4D15">
              <w:rPr>
                <w:rFonts w:hint="eastAsia"/>
                <w:bCs/>
                <w:szCs w:val="21"/>
              </w:rPr>
              <w:t>应提交一个实验报告</w:t>
            </w:r>
            <w:r w:rsidR="00771C79">
              <w:rPr>
                <w:rFonts w:hint="eastAsia"/>
                <w:bCs/>
                <w:szCs w:val="21"/>
              </w:rPr>
              <w:t>文件</w:t>
            </w:r>
            <w:r w:rsidRPr="003A4D15">
              <w:rPr>
                <w:rFonts w:hint="eastAsia"/>
                <w:bCs/>
                <w:szCs w:val="21"/>
              </w:rPr>
              <w:t>，必须用</w:t>
            </w:r>
            <w:r w:rsidRPr="003A4D15">
              <w:rPr>
                <w:rFonts w:hint="eastAsia"/>
                <w:bCs/>
                <w:szCs w:val="21"/>
              </w:rPr>
              <w:t>office</w:t>
            </w:r>
            <w:r w:rsidRPr="003A4D15">
              <w:rPr>
                <w:rFonts w:hint="eastAsia"/>
                <w:bCs/>
                <w:szCs w:val="21"/>
              </w:rPr>
              <w:t>生成，并且可以用</w:t>
            </w:r>
            <w:r w:rsidR="00262617">
              <w:rPr>
                <w:rFonts w:hint="eastAsia"/>
                <w:bCs/>
                <w:szCs w:val="21"/>
              </w:rPr>
              <w:t>Word</w:t>
            </w:r>
            <w:r w:rsidRPr="003A4D15">
              <w:rPr>
                <w:rFonts w:hint="eastAsia"/>
                <w:bCs/>
                <w:szCs w:val="21"/>
              </w:rPr>
              <w:t>2007</w:t>
            </w:r>
            <w:r w:rsidRPr="003A4D15">
              <w:rPr>
                <w:rFonts w:hint="eastAsia"/>
                <w:bCs/>
                <w:szCs w:val="21"/>
              </w:rPr>
              <w:t>打开（用高版本的同学可能需要把文件另存为</w:t>
            </w:r>
            <w:r w:rsidRPr="003A4D15">
              <w:rPr>
                <w:rFonts w:hint="eastAsia"/>
                <w:bCs/>
                <w:szCs w:val="21"/>
              </w:rPr>
              <w:t>07</w:t>
            </w:r>
            <w:r w:rsidRPr="003A4D15">
              <w:rPr>
                <w:rFonts w:hint="eastAsia"/>
                <w:bCs/>
                <w:szCs w:val="21"/>
              </w:rPr>
              <w:t>格式），不可以用</w:t>
            </w:r>
            <w:r w:rsidRPr="003A4D15">
              <w:rPr>
                <w:rFonts w:hint="eastAsia"/>
                <w:bCs/>
                <w:szCs w:val="21"/>
              </w:rPr>
              <w:t>WPS</w:t>
            </w:r>
            <w:r w:rsidRPr="003A4D15">
              <w:rPr>
                <w:rFonts w:hint="eastAsia"/>
                <w:bCs/>
                <w:szCs w:val="21"/>
              </w:rPr>
              <w:t>。文件名：姓名</w:t>
            </w:r>
            <w:r w:rsidRPr="003A4D15">
              <w:rPr>
                <w:rFonts w:hint="eastAsia"/>
                <w:bCs/>
                <w:szCs w:val="21"/>
              </w:rPr>
              <w:t>-</w:t>
            </w:r>
            <w:r w:rsidRPr="003A4D15">
              <w:rPr>
                <w:rFonts w:hint="eastAsia"/>
                <w:bCs/>
                <w:szCs w:val="21"/>
              </w:rPr>
              <w:t>学号</w:t>
            </w:r>
            <w:r w:rsidRPr="003A4D15">
              <w:rPr>
                <w:rFonts w:hint="eastAsia"/>
                <w:bCs/>
                <w:szCs w:val="21"/>
              </w:rPr>
              <w:t>-</w:t>
            </w:r>
            <w:r>
              <w:rPr>
                <w:rFonts w:hint="eastAsia"/>
                <w:bCs/>
                <w:szCs w:val="21"/>
              </w:rPr>
              <w:t>互联网</w:t>
            </w:r>
            <w:r w:rsidRPr="003A4D15">
              <w:rPr>
                <w:rFonts w:hint="eastAsia"/>
                <w:bCs/>
                <w:szCs w:val="21"/>
              </w:rPr>
              <w:t>实验报告</w:t>
            </w:r>
            <w:r w:rsidRPr="003A4D15">
              <w:rPr>
                <w:rFonts w:hint="eastAsia"/>
                <w:bCs/>
                <w:szCs w:val="21"/>
              </w:rPr>
              <w:t>.docx</w:t>
            </w:r>
          </w:p>
          <w:p w14:paraId="3AA0A782" w14:textId="07D7F0B8" w:rsidR="00B97F2F" w:rsidRDefault="00B97F2F">
            <w:pPr>
              <w:rPr>
                <w:b/>
              </w:rPr>
            </w:pPr>
          </w:p>
          <w:p w14:paraId="023A7A72" w14:textId="1878125A" w:rsidR="000516C4" w:rsidRDefault="000516C4">
            <w:pPr>
              <w:rPr>
                <w:b/>
              </w:rPr>
            </w:pPr>
          </w:p>
          <w:p w14:paraId="20BCED5C" w14:textId="66851334" w:rsidR="000516C4" w:rsidRDefault="000516C4" w:rsidP="000516C4">
            <w:pPr>
              <w:pStyle w:val="1"/>
            </w:pPr>
            <w:r>
              <w:rPr>
                <w:rFonts w:hint="eastAsia"/>
              </w:rPr>
              <w:t>四、心得体会</w:t>
            </w:r>
          </w:p>
          <w:p w14:paraId="5164BD3F" w14:textId="77777777" w:rsidR="000516C4" w:rsidRPr="00771C79" w:rsidRDefault="000516C4">
            <w:pPr>
              <w:rPr>
                <w:b/>
              </w:rPr>
            </w:pPr>
          </w:p>
          <w:p w14:paraId="563317FB" w14:textId="717F9D2F" w:rsidR="00E4608F" w:rsidRPr="000516C4" w:rsidRDefault="000516C4" w:rsidP="000516C4">
            <w:pPr>
              <w:pStyle w:val="1"/>
            </w:pPr>
            <w:r>
              <w:rPr>
                <w:rFonts w:hint="eastAsia"/>
              </w:rPr>
              <w:t>五</w:t>
            </w:r>
            <w:r w:rsidR="006576FF">
              <w:rPr>
                <w:rFonts w:hint="eastAsia"/>
              </w:rPr>
              <w:t>、</w:t>
            </w:r>
            <w:r w:rsidR="006576FF" w:rsidRPr="00181328">
              <w:rPr>
                <w:rFonts w:hint="eastAsia"/>
              </w:rPr>
              <w:t>诚信承诺</w:t>
            </w:r>
          </w:p>
          <w:p w14:paraId="012BE37C" w14:textId="77777777" w:rsidR="00E4608F" w:rsidRDefault="00E4608F"/>
          <w:p w14:paraId="0BC2C3B9" w14:textId="346C1040" w:rsidR="00E4608F" w:rsidRDefault="006576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本人郑重承诺在完成</w:t>
            </w:r>
            <w:r w:rsidR="00B97F2F">
              <w:rPr>
                <w:rFonts w:hint="eastAsia"/>
                <w:sz w:val="24"/>
              </w:rPr>
              <w:t>互联网</w:t>
            </w:r>
            <w:r>
              <w:rPr>
                <w:rFonts w:hint="eastAsia"/>
                <w:sz w:val="24"/>
              </w:rPr>
              <w:t>实验的过程中不发生任何</w:t>
            </w:r>
            <w:proofErr w:type="gramStart"/>
            <w:r>
              <w:rPr>
                <w:rFonts w:hint="eastAsia"/>
                <w:sz w:val="24"/>
              </w:rPr>
              <w:t>不</w:t>
            </w:r>
            <w:proofErr w:type="gramEnd"/>
            <w:r>
              <w:rPr>
                <w:rFonts w:hint="eastAsia"/>
                <w:sz w:val="24"/>
              </w:rPr>
              <w:t>诚信现象，一切不诚信所导致的后果均由本人承担。</w:t>
            </w:r>
          </w:p>
          <w:p w14:paraId="49DB421C" w14:textId="77777777" w:rsidR="00E4608F" w:rsidRDefault="00E4608F">
            <w:pPr>
              <w:rPr>
                <w:sz w:val="24"/>
              </w:rPr>
            </w:pPr>
          </w:p>
          <w:p w14:paraId="7B841076" w14:textId="77777777" w:rsidR="00E4608F" w:rsidRDefault="006576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签名（</w:t>
            </w:r>
            <w:r w:rsidR="00181328">
              <w:rPr>
                <w:rFonts w:hint="eastAsia"/>
                <w:sz w:val="24"/>
              </w:rPr>
              <w:t>输入姓名</w:t>
            </w:r>
            <w:r>
              <w:rPr>
                <w:rFonts w:hint="eastAsia"/>
                <w:sz w:val="24"/>
              </w:rPr>
              <w:t>并附上个人身份证号码后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位用以确认）：</w:t>
            </w:r>
          </w:p>
          <w:p w14:paraId="147870C3" w14:textId="77777777" w:rsidR="00E4608F" w:rsidRDefault="00E4608F">
            <w:pPr>
              <w:rPr>
                <w:b/>
                <w:bCs/>
                <w:sz w:val="24"/>
              </w:rPr>
            </w:pPr>
          </w:p>
        </w:tc>
      </w:tr>
    </w:tbl>
    <w:p w14:paraId="40259AE4" w14:textId="77777777" w:rsidR="006576FF" w:rsidRDefault="006576FF"/>
    <w:sectPr w:rsidR="006576FF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9E2542" w14:textId="77777777" w:rsidR="00130B27" w:rsidRDefault="00130B27" w:rsidP="00181328">
      <w:r>
        <w:separator/>
      </w:r>
    </w:p>
  </w:endnote>
  <w:endnote w:type="continuationSeparator" w:id="0">
    <w:p w14:paraId="5BD90F82" w14:textId="77777777" w:rsidR="00130B27" w:rsidRDefault="00130B27" w:rsidP="0018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B78494" w14:textId="77777777" w:rsidR="00130B27" w:rsidRDefault="00130B27" w:rsidP="00181328">
      <w:r>
        <w:separator/>
      </w:r>
    </w:p>
  </w:footnote>
  <w:footnote w:type="continuationSeparator" w:id="0">
    <w:p w14:paraId="1C531EEF" w14:textId="77777777" w:rsidR="00130B27" w:rsidRDefault="00130B27" w:rsidP="0018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A"/>
    <w:multiLevelType w:val="singleLevel"/>
    <w:tmpl w:val="0000000A"/>
    <w:lvl w:ilvl="0">
      <w:start w:val="3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D"/>
    <w:multiLevelType w:val="multilevel"/>
    <w:tmpl w:val="0000000D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00000E"/>
    <w:multiLevelType w:val="multilevel"/>
    <w:tmpl w:val="0000000E"/>
    <w:lvl w:ilvl="0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0000000F"/>
    <w:multiLevelType w:val="singleLevel"/>
    <w:tmpl w:val="0000000F"/>
    <w:lvl w:ilvl="0">
      <w:start w:val="1"/>
      <w:numFmt w:val="decimal"/>
      <w:suff w:val="nothing"/>
      <w:lvlText w:val="%1）"/>
      <w:lvlJc w:val="left"/>
    </w:lvl>
  </w:abstractNum>
  <w:abstractNum w:abstractNumId="6" w15:restartNumberingAfterBreak="0">
    <w:nsid w:val="00000010"/>
    <w:multiLevelType w:val="multilevel"/>
    <w:tmpl w:val="00000010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00000011"/>
    <w:multiLevelType w:val="multilevel"/>
    <w:tmpl w:val="00000011"/>
    <w:lvl w:ilvl="0">
      <w:start w:val="4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ascii="楷体_GB2312" w:eastAsia="楷体_GB2312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00000012"/>
    <w:multiLevelType w:val="multilevel"/>
    <w:tmpl w:val="00000012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0000013"/>
    <w:multiLevelType w:val="multilevel"/>
    <w:tmpl w:val="00000013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4E6B352B"/>
    <w:multiLevelType w:val="multilevel"/>
    <w:tmpl w:val="4E6B352B"/>
    <w:lvl w:ilvl="0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9"/>
  </w:num>
  <w:num w:numId="5">
    <w:abstractNumId w:val="4"/>
  </w:num>
  <w:num w:numId="6">
    <w:abstractNumId w:val="7"/>
  </w:num>
  <w:num w:numId="7">
    <w:abstractNumId w:val="8"/>
  </w:num>
  <w:num w:numId="8">
    <w:abstractNumId w:val="6"/>
  </w:num>
  <w:num w:numId="9">
    <w:abstractNumId w:val="0"/>
  </w:num>
  <w:num w:numId="10">
    <w:abstractNumId w:val="5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32D2"/>
    <w:rsid w:val="000516C4"/>
    <w:rsid w:val="000B4FCF"/>
    <w:rsid w:val="00130B27"/>
    <w:rsid w:val="00172A27"/>
    <w:rsid w:val="00181328"/>
    <w:rsid w:val="001C5DFA"/>
    <w:rsid w:val="001F7954"/>
    <w:rsid w:val="00262617"/>
    <w:rsid w:val="002866D9"/>
    <w:rsid w:val="002E4DE7"/>
    <w:rsid w:val="0039670B"/>
    <w:rsid w:val="003A06A0"/>
    <w:rsid w:val="003A4D15"/>
    <w:rsid w:val="00420B9A"/>
    <w:rsid w:val="006576FF"/>
    <w:rsid w:val="00664987"/>
    <w:rsid w:val="006B0A35"/>
    <w:rsid w:val="00771C79"/>
    <w:rsid w:val="00820D51"/>
    <w:rsid w:val="008342C9"/>
    <w:rsid w:val="008A4D9B"/>
    <w:rsid w:val="00AE64EE"/>
    <w:rsid w:val="00AF51F3"/>
    <w:rsid w:val="00B97F2F"/>
    <w:rsid w:val="00BE26C5"/>
    <w:rsid w:val="00C21BCB"/>
    <w:rsid w:val="00E4608F"/>
    <w:rsid w:val="00EC2095"/>
    <w:rsid w:val="00F46A23"/>
    <w:rsid w:val="24BD66E5"/>
    <w:rsid w:val="7B18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0100BFB"/>
  <w15:chartTrackingRefBased/>
  <w15:docId w15:val="{ABBFA89B-B13E-4057-8508-24797D8F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81328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Date"/>
    <w:basedOn w:val="a"/>
    <w:next w:val="a"/>
    <w:pPr>
      <w:spacing w:line="312" w:lineRule="atLeast"/>
      <w:ind w:firstLine="425"/>
    </w:pPr>
    <w:rPr>
      <w:szCs w:val="20"/>
    </w:rPr>
  </w:style>
  <w:style w:type="paragraph" w:styleId="a6">
    <w:name w:val="header"/>
    <w:basedOn w:val="a"/>
    <w:link w:val="a7"/>
    <w:rsid w:val="001813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81328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181328"/>
    <w:rPr>
      <w:b/>
      <w:bCs/>
      <w:kern w:val="4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766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Manager/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毛睿</dc:creator>
  <cp:keywords/>
  <dc:description/>
  <cp:lastModifiedBy>Rui Mao</cp:lastModifiedBy>
  <cp:revision>2</cp:revision>
  <cp:lastPrinted>2006-03-02T08:25:00Z</cp:lastPrinted>
  <dcterms:created xsi:type="dcterms:W3CDTF">2023-11-21T15:02:00Z</dcterms:created>
  <dcterms:modified xsi:type="dcterms:W3CDTF">2023-11-21T15:02:00Z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